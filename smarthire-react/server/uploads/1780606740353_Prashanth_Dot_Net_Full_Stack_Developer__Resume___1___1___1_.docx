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67814433"/>
    <w:p w14:paraId="35A25420" w14:textId="4E608279" w:rsidR="00D2489A" w:rsidRPr="00844BFD" w:rsidRDefault="00BE0ABC" w:rsidP="00707C1E">
      <w:pPr>
        <w:rPr>
          <w:rFonts w:ascii="Times New Roman" w:hAnsi="Times New Roman"/>
          <w:b/>
          <w:sz w:val="24"/>
          <w:szCs w:val="24"/>
        </w:rPr>
      </w:pPr>
      <w:r w:rsidRPr="00844BFD">
        <w:rPr>
          <w:rFonts w:ascii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D3035" wp14:editId="727E841A">
                <wp:simplePos x="0" y="0"/>
                <wp:positionH relativeFrom="column">
                  <wp:posOffset>3330366</wp:posOffset>
                </wp:positionH>
                <wp:positionV relativeFrom="paragraph">
                  <wp:posOffset>104401</wp:posOffset>
                </wp:positionV>
                <wp:extent cx="284632" cy="45719"/>
                <wp:effectExtent l="0" t="19050" r="39370" b="31115"/>
                <wp:wrapNone/>
                <wp:docPr id="56043559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32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FC1CF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62.25pt;margin-top:8.2pt;width:22.4pt;height:3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" adj="19865" fillcolor="#4f81bd [3204]" strokecolor="#0a121c [484]" strokeweight="2pt"/>
            </w:pict>
          </mc:Fallback>
        </mc:AlternateContent>
      </w:r>
      <w:r w:rsidRPr="00844BFD">
        <w:rPr>
          <w:rFonts w:ascii="Times New Roman" w:hAnsi="Times New Roman"/>
          <w:b/>
          <w:sz w:val="24"/>
          <w:szCs w:val="24"/>
        </w:rPr>
        <w:t xml:space="preserve">      </w:t>
      </w:r>
      <w:r w:rsidR="00707C1E" w:rsidRPr="00844BFD">
        <w:rPr>
          <w:rFonts w:ascii="Times New Roman" w:hAnsi="Times New Roman"/>
          <w:b/>
          <w:sz w:val="24"/>
          <w:szCs w:val="24"/>
        </w:rPr>
        <w:t xml:space="preserve">           </w:t>
      </w:r>
      <w:r w:rsidR="00FD69B8" w:rsidRPr="00844BFD">
        <w:rPr>
          <w:rFonts w:ascii="Times New Roman" w:hAnsi="Times New Roman"/>
          <w:b/>
          <w:sz w:val="24"/>
          <w:szCs w:val="24"/>
        </w:rPr>
        <w:t xml:space="preserve">   </w:t>
      </w:r>
      <w:r w:rsidRPr="00844BFD">
        <w:rPr>
          <w:rFonts w:ascii="Times New Roman" w:hAnsi="Times New Roman"/>
          <w:b/>
          <w:sz w:val="24"/>
          <w:szCs w:val="24"/>
        </w:rPr>
        <w:t xml:space="preserve"> </w:t>
      </w:r>
      <w:r w:rsidR="00707C1E" w:rsidRPr="00844BFD">
        <w:rPr>
          <w:rFonts w:ascii="Times New Roman" w:hAnsi="Times New Roman"/>
          <w:b/>
          <w:sz w:val="24"/>
          <w:szCs w:val="24"/>
        </w:rPr>
        <w:t xml:space="preserve">Husnabad Prashanth                             </w:t>
      </w:r>
      <w:r w:rsidR="00FD69B8" w:rsidRPr="00844BFD">
        <w:rPr>
          <w:rFonts w:ascii="Times New Roman" w:hAnsi="Times New Roman"/>
          <w:b/>
          <w:sz w:val="24"/>
          <w:szCs w:val="24"/>
        </w:rPr>
        <w:t xml:space="preserve">     </w:t>
      </w:r>
      <w:r w:rsidR="00707C1E" w:rsidRPr="00844BFD">
        <w:rPr>
          <w:rFonts w:ascii="Times New Roman" w:hAnsi="Times New Roman"/>
          <w:b/>
          <w:sz w:val="24"/>
          <w:szCs w:val="24"/>
        </w:rPr>
        <w:t xml:space="preserve">  </w:t>
      </w:r>
      <w:r w:rsidR="00326FA8" w:rsidRPr="00844BFD">
        <w:rPr>
          <w:rFonts w:ascii="Times New Roman" w:hAnsi="Times New Roman"/>
          <w:b/>
          <w:sz w:val="24"/>
          <w:szCs w:val="24"/>
        </w:rPr>
        <w:t xml:space="preserve">        </w:t>
      </w:r>
      <w:r w:rsidR="00707C1E" w:rsidRPr="00844BFD">
        <w:rPr>
          <w:rFonts w:ascii="Times New Roman" w:hAnsi="Times New Roman"/>
          <w:b/>
          <w:sz w:val="24"/>
          <w:szCs w:val="24"/>
        </w:rPr>
        <w:t xml:space="preserve">          </w:t>
      </w:r>
      <w:r w:rsidRPr="00844BFD">
        <w:rPr>
          <w:rFonts w:ascii="Times New Roman" w:hAnsi="Times New Roman"/>
          <w:b/>
          <w:sz w:val="24"/>
          <w:szCs w:val="24"/>
        </w:rPr>
        <w:t>Dot Net Full Stack Developer</w:t>
      </w:r>
    </w:p>
    <w:p w14:paraId="4DA7988F" w14:textId="1D4F24E0" w:rsidR="00BE0ABC" w:rsidRPr="00844BFD" w:rsidRDefault="00BE0ABC" w:rsidP="00BE0ABC">
      <w:pPr>
        <w:rPr>
          <w:rFonts w:ascii="Times New Roman" w:hAnsi="Times New Roman"/>
          <w:b/>
          <w:sz w:val="24"/>
          <w:szCs w:val="24"/>
        </w:rPr>
      </w:pPr>
    </w:p>
    <w:p w14:paraId="4707A71F" w14:textId="6F77B298" w:rsidR="00C05BB0" w:rsidRPr="00844BFD" w:rsidRDefault="00D2489A" w:rsidP="000C1EC4">
      <w:p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b/>
          <w:bCs/>
          <w:sz w:val="24"/>
          <w:szCs w:val="24"/>
        </w:rPr>
        <w:t>Number</w:t>
      </w:r>
      <w:r w:rsidRPr="00844BFD">
        <w:rPr>
          <w:rFonts w:ascii="Times New Roman" w:hAnsi="Times New Roman"/>
          <w:sz w:val="24"/>
          <w:szCs w:val="24"/>
        </w:rPr>
        <w:t xml:space="preserve">: </w:t>
      </w:r>
      <w:r w:rsidR="00707C1E" w:rsidRPr="00844BFD">
        <w:rPr>
          <w:rFonts w:ascii="Times New Roman" w:hAnsi="Times New Roman"/>
          <w:sz w:val="24"/>
          <w:szCs w:val="24"/>
        </w:rPr>
        <w:t>7327247886</w:t>
      </w:r>
    </w:p>
    <w:p w14:paraId="4A13087B" w14:textId="055F4E49" w:rsidR="00D2489A" w:rsidRPr="00844BFD" w:rsidRDefault="00D2489A" w:rsidP="00EE2EA4">
      <w:pPr>
        <w:pBdr>
          <w:bottom w:val="single" w:sz="18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b/>
          <w:bCs/>
          <w:sz w:val="24"/>
          <w:szCs w:val="24"/>
        </w:rPr>
        <w:t>Email</w:t>
      </w:r>
      <w:r w:rsidRPr="00844BFD">
        <w:rPr>
          <w:rFonts w:ascii="Times New Roman" w:hAnsi="Times New Roman"/>
          <w:sz w:val="24"/>
          <w:szCs w:val="24"/>
        </w:rPr>
        <w:t xml:space="preserve">: </w:t>
      </w:r>
      <w:r w:rsidR="00067F11" w:rsidRPr="00844BFD">
        <w:rPr>
          <w:rFonts w:ascii="Times New Roman" w:hAnsi="Times New Roman"/>
          <w:sz w:val="24"/>
          <w:szCs w:val="24"/>
        </w:rPr>
        <w:t>prashanthr1954</w:t>
      </w:r>
      <w:hyperlink r:id="rId11" w:history="1">
        <w:r w:rsidRPr="00844BFD">
          <w:rPr>
            <w:rStyle w:val="Hyperlink"/>
            <w:rFonts w:ascii="Times New Roman" w:hAnsi="Times New Roman"/>
            <w:color w:val="auto"/>
            <w:sz w:val="24"/>
            <w:szCs w:val="24"/>
            <w:u w:val="none"/>
          </w:rPr>
          <w:t>@gmail.com</w:t>
        </w:r>
      </w:hyperlink>
    </w:p>
    <w:p w14:paraId="39E57A8B" w14:textId="28C802AC" w:rsidR="00D03175" w:rsidRPr="00844BFD" w:rsidRDefault="00D03175" w:rsidP="00EE2EA4">
      <w:pPr>
        <w:pBdr>
          <w:bottom w:val="single" w:sz="18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b/>
          <w:bCs/>
          <w:sz w:val="24"/>
          <w:szCs w:val="24"/>
        </w:rPr>
        <w:t>LinkedIn</w:t>
      </w:r>
      <w:r w:rsidRPr="00844BFD">
        <w:rPr>
          <w:rFonts w:ascii="Times New Roman" w:hAnsi="Times New Roman"/>
          <w:sz w:val="24"/>
          <w:szCs w:val="24"/>
        </w:rPr>
        <w:t>: https://www.linkedin.com/in/prashanth-h-07709014b/</w:t>
      </w:r>
    </w:p>
    <w:p w14:paraId="31907472" w14:textId="77777777" w:rsidR="003A43D7" w:rsidRPr="00844BFD" w:rsidRDefault="003A43D7" w:rsidP="000C1EC4">
      <w:pPr>
        <w:jc w:val="both"/>
        <w:rPr>
          <w:rFonts w:ascii="Times New Roman" w:hAnsi="Times New Roman"/>
          <w:sz w:val="24"/>
          <w:szCs w:val="24"/>
        </w:rPr>
      </w:pPr>
    </w:p>
    <w:bookmarkEnd w:id="0"/>
    <w:p w14:paraId="48F07164" w14:textId="1405E909" w:rsidR="00C05BB0" w:rsidRPr="00844BFD" w:rsidRDefault="00C05BB0" w:rsidP="00EE2EA4">
      <w:pPr>
        <w:jc w:val="both"/>
        <w:rPr>
          <w:rFonts w:ascii="Times New Roman" w:eastAsia="Calibri" w:hAnsi="Times New Roman"/>
          <w:b/>
          <w:color w:val="C0504D" w:themeColor="accent2"/>
          <w:sz w:val="24"/>
          <w:szCs w:val="24"/>
          <w:u w:val="thick"/>
        </w:rPr>
      </w:pPr>
      <w:r w:rsidRPr="00844BFD"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  <w:t>SUMMARY</w:t>
      </w:r>
    </w:p>
    <w:p w14:paraId="7FBAA058" w14:textId="476800F3" w:rsidR="00013549" w:rsidRPr="00013549" w:rsidRDefault="00013549" w:rsidP="00013549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013549">
        <w:t xml:space="preserve">11+ years of experience specializing in </w:t>
      </w:r>
      <w:r w:rsidRPr="00013549">
        <w:rPr>
          <w:b/>
          <w:bCs/>
        </w:rPr>
        <w:t>.NET Core API and Angular (up to v18)</w:t>
      </w:r>
      <w:r w:rsidRPr="00013549">
        <w:t xml:space="preserve"> with strong focus on </w:t>
      </w:r>
      <w:r w:rsidRPr="00013549">
        <w:rPr>
          <w:b/>
          <w:bCs/>
        </w:rPr>
        <w:t xml:space="preserve">reactive programming using </w:t>
      </w:r>
      <w:proofErr w:type="spellStart"/>
      <w:r w:rsidRPr="00013549">
        <w:rPr>
          <w:b/>
          <w:bCs/>
        </w:rPr>
        <w:t>RxJS</w:t>
      </w:r>
      <w:proofErr w:type="spellEnd"/>
      <w:r w:rsidRPr="00013549">
        <w:t xml:space="preserve">, </w:t>
      </w:r>
      <w:r w:rsidRPr="00013549">
        <w:rPr>
          <w:b/>
          <w:bCs/>
        </w:rPr>
        <w:t>Angular Material</w:t>
      </w:r>
      <w:r w:rsidRPr="00013549">
        <w:t xml:space="preserve">, and </w:t>
      </w:r>
      <w:r w:rsidRPr="00013549">
        <w:rPr>
          <w:b/>
          <w:bCs/>
        </w:rPr>
        <w:t>responsive, ADA-compliant design</w:t>
      </w:r>
      <w:r w:rsidRPr="00013549">
        <w:t>.</w:t>
      </w:r>
    </w:p>
    <w:p w14:paraId="35A647DB" w14:textId="696DC4AA" w:rsidR="00013549" w:rsidRPr="00013549" w:rsidRDefault="00013549" w:rsidP="00013549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013549">
        <w:t xml:space="preserve">Proven expertise in </w:t>
      </w:r>
      <w:r w:rsidRPr="00013549">
        <w:rPr>
          <w:b/>
          <w:bCs/>
        </w:rPr>
        <w:t>designing, developing, and troubleshooting</w:t>
      </w:r>
      <w:r w:rsidRPr="00013549">
        <w:t xml:space="preserve"> enterprise-grade web applications using </w:t>
      </w:r>
      <w:r w:rsidRPr="00013549">
        <w:rPr>
          <w:b/>
          <w:bCs/>
        </w:rPr>
        <w:t>ASP.NET Core, C#, and SQL Server</w:t>
      </w:r>
      <w:r w:rsidRPr="00013549">
        <w:t>.</w:t>
      </w:r>
    </w:p>
    <w:p w14:paraId="471F6803" w14:textId="1E8E9AA9" w:rsidR="00013549" w:rsidRPr="00013549" w:rsidRDefault="00013549" w:rsidP="00013549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013549">
        <w:t xml:space="preserve">Experienced in </w:t>
      </w:r>
      <w:r w:rsidRPr="00013549">
        <w:rPr>
          <w:b/>
          <w:bCs/>
        </w:rPr>
        <w:t>building RESTful APIs</w:t>
      </w:r>
      <w:r w:rsidRPr="00013549">
        <w:t xml:space="preserve">, handling </w:t>
      </w:r>
      <w:r w:rsidRPr="00013549">
        <w:rPr>
          <w:b/>
          <w:bCs/>
        </w:rPr>
        <w:t>authentication and authorization</w:t>
      </w:r>
      <w:r w:rsidRPr="00013549">
        <w:t xml:space="preserve"> using OAuth2, and implementing </w:t>
      </w:r>
      <w:r w:rsidRPr="00013549">
        <w:rPr>
          <w:b/>
          <w:bCs/>
        </w:rPr>
        <w:t>dependency injection and middleware pipelines</w:t>
      </w:r>
      <w:r w:rsidRPr="00013549">
        <w:t>.</w:t>
      </w:r>
    </w:p>
    <w:p w14:paraId="39C29C18" w14:textId="7A984A1F" w:rsidR="00013549" w:rsidRPr="00013549" w:rsidRDefault="00013549" w:rsidP="00013549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 w:rsidRPr="00013549">
        <w:t xml:space="preserve">Collaborative communicator with experience engaging </w:t>
      </w:r>
      <w:r w:rsidRPr="00013549">
        <w:rPr>
          <w:b/>
          <w:bCs/>
        </w:rPr>
        <w:t>BA, QA, and stakeholder teams</w:t>
      </w:r>
      <w:r w:rsidRPr="00013549">
        <w:t xml:space="preserve"> to clarify requirements, present solutions, and ensure timely delivery.</w:t>
      </w:r>
    </w:p>
    <w:p w14:paraId="2AC44DC3" w14:textId="4C216F96" w:rsidR="006A3A7E" w:rsidRDefault="006A3A7E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Adept in full software lifecycle development including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RESTful web services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Entity Framework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and UI/UX using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AngularJS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React.js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Kendo UI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Bootstrap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788CEAE4" w14:textId="3F608F2F" w:rsidR="006A3A7E" w:rsidRPr="008A7262" w:rsidRDefault="006A3A7E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Proven expertise integrating applications with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Azure AD / B2C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handling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MS SQL / Oracle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 development (T-SQL, PL/SQL), and delivering solutions using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GIT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TFS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6A3A7E">
        <w:rPr>
          <w:rFonts w:ascii="Times New Roman" w:hAnsi="Times New Roman"/>
          <w:b/>
          <w:bCs/>
          <w:sz w:val="24"/>
          <w:szCs w:val="24"/>
          <w:lang w:eastAsia="en-IN" w:bidi="hi-IN"/>
        </w:rPr>
        <w:t>Azure DevOps</w:t>
      </w:r>
      <w:r w:rsidRPr="006A3A7E">
        <w:rPr>
          <w:rFonts w:ascii="Times New Roman" w:hAnsi="Times New Roman"/>
          <w:sz w:val="24"/>
          <w:szCs w:val="24"/>
          <w:lang w:eastAsia="en-IN" w:bidi="hi-IN"/>
        </w:rPr>
        <w:t xml:space="preserve"> pipelines.</w:t>
      </w:r>
    </w:p>
    <w:p w14:paraId="6FD05E80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Front-end development expertise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Angular (2–16)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React.js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Vue.js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 xml:space="preserve">Blazor (Server &amp; </w:t>
      </w:r>
      <w:proofErr w:type="spellStart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WebAssembly</w:t>
      </w:r>
      <w:proofErr w:type="spellEnd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)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HTML5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CSS3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JavaScript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TypeScript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jQuery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Kendo UI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Bootstrap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27C6439F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Developed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high-performance UI components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implemented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state management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Redux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Context API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Flux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React Query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Blazor Dependency Injection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7C1CEC9F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Designed </w:t>
      </w:r>
      <w:proofErr w:type="spellStart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Nx</w:t>
      </w:r>
      <w:proofErr w:type="spellEnd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 xml:space="preserve">-based </w:t>
      </w:r>
      <w:proofErr w:type="spellStart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monorepos</w:t>
      </w:r>
      <w:proofErr w:type="spellEnd"/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developed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modular component libraries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followed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CQRS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Dependency Injection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architecture principles.</w:t>
      </w:r>
    </w:p>
    <w:p w14:paraId="7CAE8300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Integrated enterprise systems with platforms like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Investran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Salesforce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(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SOQL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REST API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SOAP API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),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 xml:space="preserve">Boomi </w:t>
      </w:r>
      <w:proofErr w:type="spellStart"/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AtomSphere</w:t>
      </w:r>
      <w:proofErr w:type="spellEnd"/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RESTful APIs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SOAP services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custom .NET connectors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DE47EED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Exposed internal APIs securely through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Boomi API Management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supporting seamless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third-party integrations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51E6218A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Strong hands-on experience with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cloud platforms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: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AWS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including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Functions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App Services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Cosmos 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EC2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S3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Lambda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API Gateway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RDS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DynamoDB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CloudFormation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04A18400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Designed and deployed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cloud-native solutions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App Services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Functions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Logic Apps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Key Vault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351B7CF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Built and maintained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CI/CD pipelines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DevOps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implemented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Docker containerization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managed orchestration with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Kubernetes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ECS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EKS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310568CD" w14:textId="77777777" w:rsid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Integrated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Blob Storage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Event Grid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Service Bus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with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.NET microservices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for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event-driven architectures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6484CE7E" w14:textId="77777777" w:rsidR="00A20D6C" w:rsidRPr="00A20D6C" w:rsidRDefault="00A20D6C" w:rsidP="00A20D6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A20D6C">
        <w:rPr>
          <w:rFonts w:ascii="Times New Roman" w:hAnsi="Times New Roman"/>
          <w:sz w:val="24"/>
          <w:szCs w:val="24"/>
          <w:lang w:eastAsia="en-IN" w:bidi="hi-IN"/>
        </w:rPr>
        <w:t>Hands-on experience migrating legacy VB.NET Web Forms into modern C#/.NET Core architectures.</w:t>
      </w:r>
    </w:p>
    <w:p w14:paraId="55F29835" w14:textId="77777777" w:rsidR="00A20D6C" w:rsidRPr="00A20D6C" w:rsidRDefault="00A20D6C" w:rsidP="00A20D6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A20D6C">
        <w:rPr>
          <w:rFonts w:ascii="Times New Roman" w:hAnsi="Times New Roman"/>
          <w:sz w:val="24"/>
          <w:szCs w:val="24"/>
          <w:lang w:eastAsia="en-IN" w:bidi="hi-IN"/>
        </w:rPr>
        <w:t>Strong knowledge of WCAG 2.1 AA and Section 508 accessibility compliance for government applications.</w:t>
      </w:r>
    </w:p>
    <w:p w14:paraId="56C5FA53" w14:textId="77777777" w:rsidR="00A20D6C" w:rsidRPr="00A20D6C" w:rsidRDefault="00A20D6C" w:rsidP="00A20D6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A20D6C">
        <w:rPr>
          <w:rFonts w:ascii="Times New Roman" w:hAnsi="Times New Roman"/>
          <w:sz w:val="24"/>
          <w:szCs w:val="24"/>
          <w:lang w:eastAsia="en-IN" w:bidi="hi-IN"/>
        </w:rPr>
        <w:t>Integrated secure authentication using Okta (My Wisconsin ID), Azure AD, and OAuth2/OIDC.</w:t>
      </w:r>
    </w:p>
    <w:p w14:paraId="3518D24F" w14:textId="04213087" w:rsidR="00A20D6C" w:rsidRPr="008A7262" w:rsidRDefault="00A20D6C" w:rsidP="00A20D6C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A20D6C">
        <w:rPr>
          <w:rFonts w:ascii="Times New Roman" w:hAnsi="Times New Roman"/>
          <w:sz w:val="24"/>
          <w:szCs w:val="24"/>
          <w:lang w:eastAsia="en-IN" w:bidi="hi-IN"/>
        </w:rPr>
        <w:t>Worked extensively with GitHub Enterprise for version control, CI/CD, and code reviews.</w:t>
      </w:r>
    </w:p>
    <w:p w14:paraId="379249D4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Utilized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Monitor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Application Insights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custom alerting for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performance tuning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availability tracking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02271D31" w14:textId="77777777" w:rsid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Implemented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 API Management (APIM)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for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secure, scalable API gateway provisioning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, throttling, and advanced analytics.</w:t>
      </w:r>
    </w:p>
    <w:p w14:paraId="08C85609" w14:textId="3DED721F" w:rsidR="00FB675A" w:rsidRPr="00FB675A" w:rsidRDefault="00FB675A" w:rsidP="00FB675A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FB675A">
        <w:rPr>
          <w:rFonts w:ascii="Times New Roman" w:hAnsi="Times New Roman"/>
          <w:sz w:val="24"/>
          <w:szCs w:val="24"/>
          <w:lang w:eastAsia="en-IN" w:bidi="hi-IN"/>
        </w:rPr>
        <w:t xml:space="preserve">Integrated </w:t>
      </w:r>
      <w:r w:rsidRPr="00FB675A">
        <w:rPr>
          <w:rFonts w:ascii="Times New Roman" w:hAnsi="Times New Roman"/>
          <w:b/>
          <w:bCs/>
          <w:sz w:val="24"/>
          <w:szCs w:val="24"/>
          <w:lang w:eastAsia="en-IN" w:bidi="hi-IN"/>
        </w:rPr>
        <w:t>Bootstrap</w:t>
      </w:r>
      <w:r w:rsidRPr="00FB675A">
        <w:rPr>
          <w:rFonts w:ascii="Times New Roman" w:hAnsi="Times New Roman"/>
          <w:sz w:val="24"/>
          <w:szCs w:val="24"/>
          <w:lang w:eastAsia="en-IN" w:bidi="hi-IN"/>
        </w:rPr>
        <w:t xml:space="preserve"> with </w:t>
      </w:r>
      <w:r w:rsidRPr="00FB675A">
        <w:rPr>
          <w:rFonts w:ascii="Times New Roman" w:hAnsi="Times New Roman"/>
          <w:b/>
          <w:bCs/>
          <w:sz w:val="24"/>
          <w:szCs w:val="24"/>
          <w:lang w:eastAsia="en-IN" w:bidi="hi-IN"/>
        </w:rPr>
        <w:t>Kendo UI</w:t>
      </w:r>
      <w:r w:rsidRPr="00FB675A">
        <w:rPr>
          <w:rFonts w:ascii="Times New Roman" w:hAnsi="Times New Roman"/>
          <w:sz w:val="24"/>
          <w:szCs w:val="24"/>
          <w:lang w:eastAsia="en-IN" w:bidi="hi-IN"/>
        </w:rPr>
        <w:t xml:space="preserve"> and Angular in hybrid .NET projects, achieving consistent design language across the stack.</w:t>
      </w:r>
    </w:p>
    <w:p w14:paraId="18AB7879" w14:textId="08994415" w:rsidR="00FB675A" w:rsidRPr="008A7262" w:rsidRDefault="00FB675A" w:rsidP="00FB675A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FB675A">
        <w:rPr>
          <w:rFonts w:ascii="Times New Roman" w:hAnsi="Times New Roman"/>
          <w:sz w:val="24"/>
          <w:szCs w:val="24"/>
          <w:lang w:eastAsia="en-IN" w:bidi="hi-IN"/>
        </w:rPr>
        <w:lastRenderedPageBreak/>
        <w:t xml:space="preserve">Developed form controls and validation UIs with </w:t>
      </w:r>
      <w:r w:rsidRPr="00FB675A">
        <w:rPr>
          <w:rFonts w:ascii="Times New Roman" w:hAnsi="Times New Roman"/>
          <w:b/>
          <w:bCs/>
          <w:sz w:val="24"/>
          <w:szCs w:val="24"/>
          <w:lang w:eastAsia="en-IN" w:bidi="hi-IN"/>
        </w:rPr>
        <w:t>Bootstrap</w:t>
      </w:r>
      <w:r w:rsidRPr="00FB675A">
        <w:rPr>
          <w:rFonts w:ascii="Times New Roman" w:hAnsi="Times New Roman"/>
          <w:sz w:val="24"/>
          <w:szCs w:val="24"/>
          <w:lang w:eastAsia="en-IN" w:bidi="hi-IN"/>
        </w:rPr>
        <w:t xml:space="preserve"> integrated with client-side and server-side validation using Data Annotations in ASP.NET Core.</w:t>
      </w:r>
    </w:p>
    <w:p w14:paraId="319785BE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Strong database expertise: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SQL Server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IBM DB2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Oracle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MongoDB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Cosmos 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MS Access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1CF2928F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Designed and optimized complex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SQL queries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stored procedures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functions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indexes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SSMS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IBM Data Studio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20ED3BD6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Developed and automated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ETL pipelines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.NET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SSIS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Python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enhancing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data accuracy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process automation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81D49F2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Designed, developed, and deployed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SSIS packages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to automate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ETL processes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with built-in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error handling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logging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performance optimization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26AAB483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Created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dynamic, interactive reports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SSRS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including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parameterized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drill-down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subscription-based reports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7DDBD922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Built real-time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streaming systems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Apache Kafka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: developed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producers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consumers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used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Kafka Connect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for seamless integration.</w:t>
      </w:r>
    </w:p>
    <w:p w14:paraId="7625DB7E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Delivered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responsive web applications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for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Android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iOS platforms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PWA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Bootstrap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modern JavaScript frameworks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25627194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Developed and deployed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.NET-based microservices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integrated with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Azure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AWS cloud-native features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CABF788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Integrated and optimized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NoSQL databases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such as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MongoDB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Cosmos 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DynamoDB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applying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indexing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aggregation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partitioning strategies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7C440228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Created custom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PowerApps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(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Canvas and Model-driven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) to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automate workflows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streamline data entry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enhance reporting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5813ABFF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Provided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L1/L2 production support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monitored critical systems, and conducted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Root Cause Analysis (RCA)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to ensure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high system availability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05BA2C08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Proficient with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Visual Studio (2008–2015)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TFS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VSS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MS Office Suite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including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Excel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Access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PowerPoint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Project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5237F2F1" w14:textId="77777777" w:rsidR="008A7262" w:rsidRP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Designed and implemented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reusable ASCX controls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utilized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Telerik RAD Controls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developed advanced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scripts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using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JavaScript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VBScript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76FDEB1" w14:textId="77777777" w:rsidR="008A7262" w:rsidRDefault="008A7262" w:rsidP="008A7262">
      <w:pPr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  <w:lang w:eastAsia="en-IN" w:bidi="hi-IN"/>
        </w:rPr>
      </w:pP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Applied modern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UI/UX design practices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including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dark mode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theme switching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lazy loading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code splitting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virtualization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 xml:space="preserve">, and </w:t>
      </w:r>
      <w:r w:rsidRPr="008A7262">
        <w:rPr>
          <w:rFonts w:ascii="Times New Roman" w:hAnsi="Times New Roman"/>
          <w:b/>
          <w:bCs/>
          <w:sz w:val="24"/>
          <w:szCs w:val="24"/>
          <w:lang w:eastAsia="en-IN" w:bidi="hi-IN"/>
        </w:rPr>
        <w:t>WCAG-compliant accessibility</w:t>
      </w:r>
      <w:r w:rsidRPr="008A7262">
        <w:rPr>
          <w:rFonts w:ascii="Times New Roman" w:hAnsi="Times New Roman"/>
          <w:sz w:val="24"/>
          <w:szCs w:val="24"/>
          <w:lang w:eastAsia="en-IN" w:bidi="hi-IN"/>
        </w:rPr>
        <w:t>.</w:t>
      </w:r>
    </w:p>
    <w:p w14:paraId="47F979D7" w14:textId="77777777" w:rsidR="00775FB5" w:rsidRPr="008A7262" w:rsidRDefault="00775FB5" w:rsidP="00775FB5">
      <w:pPr>
        <w:jc w:val="both"/>
        <w:rPr>
          <w:rFonts w:ascii="Times New Roman" w:hAnsi="Times New Roman"/>
          <w:sz w:val="24"/>
          <w:szCs w:val="24"/>
          <w:lang w:eastAsia="en-IN" w:bidi="hi-IN"/>
        </w:rPr>
      </w:pPr>
    </w:p>
    <w:p w14:paraId="7C13F667" w14:textId="77777777" w:rsidR="00102196" w:rsidRPr="00844BFD" w:rsidRDefault="00102196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  <w:r w:rsidRPr="00844BFD"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  <w:t>EDUCATION</w:t>
      </w:r>
    </w:p>
    <w:p w14:paraId="2EBD215D" w14:textId="77777777" w:rsidR="00046EE8" w:rsidRPr="00844BFD" w:rsidRDefault="00046EE8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</w:p>
    <w:p w14:paraId="069A99F2" w14:textId="78696654" w:rsidR="00444CEE" w:rsidRPr="00844BFD" w:rsidRDefault="00102196" w:rsidP="00326FA8">
      <w:pPr>
        <w:pStyle w:val="ListBullet"/>
        <w:numPr>
          <w:ilvl w:val="0"/>
          <w:numId w:val="13"/>
        </w:numPr>
        <w:jc w:val="both"/>
        <w:rPr>
          <w:lang w:val="en-GB"/>
        </w:rPr>
      </w:pPr>
      <w:r w:rsidRPr="00844BFD">
        <w:rPr>
          <w:lang w:val="en-GB"/>
        </w:rPr>
        <w:t>Bachelor of Technology in Information Technology</w:t>
      </w:r>
      <w:r w:rsidR="00473BE1" w:rsidRPr="00844BFD">
        <w:rPr>
          <w:lang w:val="en-GB"/>
        </w:rPr>
        <w:t xml:space="preserve"> </w:t>
      </w:r>
      <w:r w:rsidRPr="00844BFD">
        <w:rPr>
          <w:lang w:val="en-GB"/>
        </w:rPr>
        <w:t>from</w:t>
      </w:r>
      <w:r w:rsidR="00707C1E" w:rsidRPr="00844BFD">
        <w:rPr>
          <w:lang w:val="en-GB"/>
        </w:rPr>
        <w:t xml:space="preserve"> </w:t>
      </w:r>
      <w:proofErr w:type="spellStart"/>
      <w:r w:rsidR="00707C1E" w:rsidRPr="00844BFD">
        <w:rPr>
          <w:lang w:val="en-GB"/>
        </w:rPr>
        <w:t>Jntuh</w:t>
      </w:r>
      <w:proofErr w:type="spellEnd"/>
      <w:r w:rsidRPr="00844BFD">
        <w:rPr>
          <w:lang w:val="en-GB"/>
        </w:rPr>
        <w:t>, India.</w:t>
      </w:r>
      <w:r w:rsidR="00586E6C" w:rsidRPr="00844BFD">
        <w:rPr>
          <w:lang w:val="en-GB"/>
        </w:rPr>
        <w:t xml:space="preserve"> - 2011           </w:t>
      </w:r>
    </w:p>
    <w:p w14:paraId="3876BA8E" w14:textId="77777777" w:rsidR="00444CEE" w:rsidRPr="00844BFD" w:rsidRDefault="00444CEE" w:rsidP="00444CEE">
      <w:pPr>
        <w:pStyle w:val="ListBullet"/>
        <w:numPr>
          <w:ilvl w:val="0"/>
          <w:numId w:val="0"/>
        </w:numPr>
        <w:jc w:val="both"/>
        <w:rPr>
          <w:lang w:val="en-GB"/>
        </w:rPr>
      </w:pPr>
    </w:p>
    <w:p w14:paraId="44616042" w14:textId="54A6ADFB" w:rsidR="00C05BB0" w:rsidRPr="00844BFD" w:rsidRDefault="00C05BB0" w:rsidP="00696BE7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  <w:r w:rsidRPr="00844BFD"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  <w:t>TECHNICAL SKILLS</w:t>
      </w:r>
    </w:p>
    <w:p w14:paraId="3B368ABE" w14:textId="77777777" w:rsidR="00696BE7" w:rsidRPr="00844BFD" w:rsidRDefault="00696BE7" w:rsidP="00696BE7">
      <w:pPr>
        <w:jc w:val="both"/>
        <w:rPr>
          <w:rFonts w:ascii="Times New Roman" w:eastAsia="Calibri" w:hAnsi="Times New Roman"/>
          <w:sz w:val="24"/>
          <w:szCs w:val="24"/>
        </w:rPr>
      </w:pPr>
    </w:p>
    <w:tbl>
      <w:tblPr>
        <w:tblStyle w:val="1"/>
        <w:tblW w:w="110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1"/>
        <w:gridCol w:w="7562"/>
      </w:tblGrid>
      <w:tr w:rsidR="001A217D" w:rsidRPr="00844BFD" w14:paraId="5CC86BB4" w14:textId="77777777" w:rsidTr="00B321DE">
        <w:trPr>
          <w:trHeight w:val="76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9BF1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Languages/Utilities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4FD6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C#, VB.NET, C, Visual Basic 5.0/6.0(VB), Python, Shell scripting, UML, SQL.</w:t>
            </w:r>
          </w:p>
        </w:tc>
      </w:tr>
      <w:tr w:rsidR="001A217D" w:rsidRPr="00844BFD" w14:paraId="536302D5" w14:textId="77777777" w:rsidTr="00B321DE">
        <w:trPr>
          <w:trHeight w:val="150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C39E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.Net Technologies</w:t>
            </w:r>
          </w:p>
        </w:tc>
        <w:tc>
          <w:tcPr>
            <w:tcW w:w="7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351B" w14:textId="77777777" w:rsidR="00C05BB0" w:rsidRPr="00844BFD" w:rsidRDefault="00C05BB0" w:rsidP="000C1EC4">
            <w:pPr>
              <w:widowControl w:val="0"/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 xml:space="preserve">ASP.NET 4.6/4.5/4.0/3.5, ASP, Web Services, Windows Forms, ADO.NET, AJAX, WCF, WPF, React, Angular JS, Angular 2/4/6/8/9/12/14, D3. </w:t>
            </w:r>
            <w:proofErr w:type="spellStart"/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Js</w:t>
            </w:r>
            <w:proofErr w:type="spellEnd"/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, OLE DB/ODBC.</w:t>
            </w:r>
          </w:p>
        </w:tc>
      </w:tr>
      <w:tr w:rsidR="001A217D" w:rsidRPr="00844BFD" w14:paraId="67A2EBEB" w14:textId="77777777" w:rsidTr="00B321DE">
        <w:trPr>
          <w:trHeight w:val="72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7DCC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Web Services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6BB79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Soap, Web API, WCF, Web Services.</w:t>
            </w:r>
          </w:p>
        </w:tc>
      </w:tr>
      <w:tr w:rsidR="001A217D" w:rsidRPr="00844BFD" w14:paraId="6B67E4A0" w14:textId="77777777" w:rsidTr="00B321DE">
        <w:trPr>
          <w:trHeight w:val="76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83D7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Web Technologies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BB768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XML, IIS 5.0/6.0/7.0, HTML5, DHTML, CSS3.</w:t>
            </w:r>
          </w:p>
        </w:tc>
      </w:tr>
      <w:tr w:rsidR="001A217D" w:rsidRPr="00A20D6C" w14:paraId="6BBAB839" w14:textId="77777777" w:rsidTr="00B321DE">
        <w:trPr>
          <w:trHeight w:val="72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B1C8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Databases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30F9D" w14:textId="08A5A3B0" w:rsidR="00C05BB0" w:rsidRPr="00013549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pt-BR"/>
              </w:rPr>
            </w:pPr>
            <w:r w:rsidRPr="00013549">
              <w:rPr>
                <w:rFonts w:ascii="Times New Roman" w:hAnsi="Times New Roman" w:cs="Times New Roman"/>
                <w:sz w:val="24"/>
                <w:szCs w:val="24"/>
                <w:lang w:val="pt-BR" w:eastAsia="en-IN" w:bidi="hi-IN"/>
              </w:rPr>
              <w:t xml:space="preserve">MS SQL Server 2008R2, 2012, 2014, 2016, </w:t>
            </w:r>
            <w:r w:rsidRPr="00013549">
              <w:rPr>
                <w:rFonts w:ascii="Times New Roman" w:hAnsi="Times New Roman" w:cs="Times New Roman"/>
                <w:w w:val="90"/>
                <w:sz w:val="24"/>
                <w:szCs w:val="24"/>
                <w:lang w:val="pt-BR"/>
              </w:rPr>
              <w:t>Oracle, Cosmos DB, No SQL, MongoDB</w:t>
            </w:r>
            <w:r w:rsidRPr="00013549">
              <w:rPr>
                <w:rFonts w:ascii="Times New Roman" w:hAnsi="Times New Roman" w:cs="Times New Roman"/>
                <w:sz w:val="24"/>
                <w:szCs w:val="24"/>
                <w:lang w:val="pt-BR" w:eastAsia="en-IN" w:bidi="hi-IN"/>
              </w:rPr>
              <w:t>,</w:t>
            </w:r>
          </w:p>
        </w:tc>
      </w:tr>
      <w:tr w:rsidR="001A217D" w:rsidRPr="00844BFD" w14:paraId="46FDA41A" w14:textId="77777777" w:rsidTr="00B321DE">
        <w:trPr>
          <w:trHeight w:val="76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59C4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Scripting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2A62B" w14:textId="17AC59D6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jQuery, VB Script, and JavaScript,</w:t>
            </w:r>
            <w:r w:rsidR="008E3FA2" w:rsidRPr="008E3FA2">
              <w:rPr>
                <w:rFonts w:cs="Times New Roman"/>
                <w:sz w:val="20"/>
                <w:szCs w:val="20"/>
              </w:rPr>
              <w:t xml:space="preserve"> </w:t>
            </w:r>
            <w:r w:rsidR="008E3FA2" w:rsidRPr="008E3FA2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 xml:space="preserve">Angular 2–18, Angular CLI, Angular Material, </w:t>
            </w:r>
            <w:proofErr w:type="spellStart"/>
            <w:r w:rsidR="008E3FA2" w:rsidRPr="008E3FA2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RxJS</w:t>
            </w:r>
            <w:proofErr w:type="spellEnd"/>
            <w:r w:rsidR="008E3FA2" w:rsidRPr="008E3FA2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, TypeScript, HTML5, CSS3, JavaScript (ES6+), Bootstrap.</w:t>
            </w:r>
          </w:p>
        </w:tc>
      </w:tr>
      <w:tr w:rsidR="001A217D" w:rsidRPr="00844BFD" w14:paraId="319BE7B3" w14:textId="77777777" w:rsidTr="00B321DE">
        <w:trPr>
          <w:trHeight w:val="102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D432E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E4FF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 xml:space="preserve">Windows NT/95/98/2000 and UNIX, MS-DOS, Win 2k3 Servers, </w:t>
            </w:r>
            <w:proofErr w:type="spellStart"/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Xp</w:t>
            </w:r>
            <w:proofErr w:type="spellEnd"/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, Windows 7/Windows 8/ Windows 10, Linux.</w:t>
            </w:r>
          </w:p>
        </w:tc>
      </w:tr>
      <w:tr w:rsidR="001A217D" w:rsidRPr="00844BFD" w14:paraId="2F177AB4" w14:textId="77777777" w:rsidTr="00B321DE">
        <w:trPr>
          <w:trHeight w:val="102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886E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Cloud Technologies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2CBF6" w14:textId="32E1D37E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AWS Cloud Components S3, IAM, EC2, ALB, Lambda, Elastic Bean Stalk, ECS, RDS, Azure, GCP, </w:t>
            </w:r>
            <w:r w:rsidR="00E20016" w:rsidRPr="00844BFD">
              <w:rPr>
                <w:rFonts w:ascii="Times New Roman" w:eastAsia="Calibri" w:hAnsi="Times New Roman" w:cs="Times New Roman"/>
                <w:sz w:val="24"/>
                <w:szCs w:val="24"/>
              </w:rPr>
              <w:t>CloudWatch</w:t>
            </w:r>
            <w:r w:rsidRPr="00844BF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44BFD">
              <w:rPr>
                <w:rFonts w:ascii="Times New Roman" w:eastAsia="Calibri" w:hAnsi="Times New Roman" w:cs="Times New Roman"/>
                <w:sz w:val="24"/>
                <w:szCs w:val="24"/>
              </w:rPr>
              <w:t>BigQuery</w:t>
            </w:r>
            <w:proofErr w:type="spellEnd"/>
            <w:r w:rsidRPr="00844BFD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B321DE" w:rsidRPr="00844BFD" w14:paraId="458DBECD" w14:textId="77777777" w:rsidTr="00B321DE">
        <w:trPr>
          <w:trHeight w:val="202"/>
        </w:trPr>
        <w:tc>
          <w:tcPr>
            <w:tcW w:w="3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192B" w14:textId="77777777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44BF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Tools</w:t>
            </w:r>
          </w:p>
        </w:tc>
        <w:tc>
          <w:tcPr>
            <w:tcW w:w="7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4EEE" w14:textId="23C192F6" w:rsidR="00C05BB0" w:rsidRPr="00844BFD" w:rsidRDefault="00C05BB0" w:rsidP="000C1E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>Team Foundation Server (TFS, GIT, Visual Source Safe,</w:t>
            </w:r>
            <w:r w:rsidR="00FC6586"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 xml:space="preserve"> Power Bi,</w:t>
            </w:r>
            <w:r w:rsidRPr="00844BFD">
              <w:rPr>
                <w:rFonts w:ascii="Times New Roman" w:hAnsi="Times New Roman" w:cs="Times New Roman"/>
                <w:sz w:val="24"/>
                <w:szCs w:val="24"/>
                <w:lang w:eastAsia="en-IN" w:bidi="hi-IN"/>
              </w:rPr>
              <w:t xml:space="preserve"> SQL Server Reporting Services (SSRS), PL/SQL Developer, Rational Application Developer 6.0, Active Reports, Crystal Reports and MS-Office.</w:t>
            </w:r>
          </w:p>
        </w:tc>
      </w:tr>
    </w:tbl>
    <w:p w14:paraId="69DD9D1B" w14:textId="77777777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  <w:u w:val="single"/>
        </w:rPr>
      </w:pPr>
    </w:p>
    <w:p w14:paraId="701639C2" w14:textId="77777777" w:rsidR="00775FB5" w:rsidRDefault="00775FB5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</w:p>
    <w:p w14:paraId="255615FB" w14:textId="77777777" w:rsidR="00775FB5" w:rsidRDefault="00775FB5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</w:p>
    <w:p w14:paraId="01B76048" w14:textId="77777777" w:rsidR="00775FB5" w:rsidRDefault="00775FB5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</w:p>
    <w:p w14:paraId="2383C237" w14:textId="72960E81" w:rsidR="00C05BB0" w:rsidRPr="00844BFD" w:rsidRDefault="00C05BB0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  <w:r w:rsidRPr="00844BFD"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  <w:t>PROFESSIONAL EXPERIENCE</w:t>
      </w:r>
    </w:p>
    <w:p w14:paraId="4E5D2486" w14:textId="77777777" w:rsidR="009D6F9B" w:rsidRPr="00844BFD" w:rsidRDefault="009D6F9B" w:rsidP="00102196">
      <w:pPr>
        <w:jc w:val="both"/>
        <w:rPr>
          <w:rFonts w:ascii="Times New Roman" w:hAnsi="Times New Roman"/>
          <w:b/>
          <w:color w:val="C0504D" w:themeColor="accent2"/>
          <w:sz w:val="24"/>
          <w:szCs w:val="24"/>
          <w:u w:val="thick"/>
        </w:rPr>
      </w:pPr>
    </w:p>
    <w:p w14:paraId="10BE8F80" w14:textId="37C5BEA1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Client:</w:t>
      </w:r>
      <w:r w:rsidRPr="00844BFD">
        <w:rPr>
          <w:rFonts w:ascii="Times New Roman" w:hAnsi="Times New Roman"/>
          <w:sz w:val="24"/>
          <w:szCs w:val="24"/>
        </w:rPr>
        <w:t xml:space="preserve"> </w:t>
      </w:r>
      <w:r w:rsidR="00707C1E" w:rsidRPr="00844BFD">
        <w:rPr>
          <w:rFonts w:ascii="Times New Roman" w:eastAsia="Calibri" w:hAnsi="Times New Roman"/>
          <w:b/>
          <w:sz w:val="24"/>
          <w:szCs w:val="24"/>
        </w:rPr>
        <w:t>Vertafore, CT</w:t>
      </w:r>
      <w:r w:rsidRPr="00844BFD">
        <w:rPr>
          <w:rFonts w:ascii="Times New Roman" w:eastAsia="Calibri" w:hAnsi="Times New Roman"/>
          <w:b/>
          <w:sz w:val="24"/>
          <w:szCs w:val="24"/>
        </w:rPr>
        <w:tab/>
      </w:r>
      <w:r w:rsidRPr="00844BFD">
        <w:rPr>
          <w:rFonts w:ascii="Times New Roman" w:eastAsia="Calibri" w:hAnsi="Times New Roman"/>
          <w:b/>
          <w:sz w:val="24"/>
          <w:szCs w:val="24"/>
        </w:rPr>
        <w:tab/>
        <w:t xml:space="preserve">            </w:t>
      </w:r>
      <w:r w:rsidR="0059065E" w:rsidRPr="00844BFD">
        <w:rPr>
          <w:rFonts w:ascii="Times New Roman" w:eastAsia="Calibri" w:hAnsi="Times New Roman"/>
          <w:b/>
          <w:sz w:val="24"/>
          <w:szCs w:val="24"/>
        </w:rPr>
        <w:t xml:space="preserve">                       </w:t>
      </w:r>
      <w:r w:rsidR="00707C1E" w:rsidRPr="00844BFD">
        <w:rPr>
          <w:rFonts w:ascii="Times New Roman" w:eastAsia="Calibri" w:hAnsi="Times New Roman"/>
          <w:b/>
          <w:sz w:val="24"/>
          <w:szCs w:val="24"/>
        </w:rPr>
        <w:t xml:space="preserve">                                                  April</w:t>
      </w:r>
      <w:r w:rsidRPr="00844BFD">
        <w:rPr>
          <w:rFonts w:ascii="Times New Roman" w:eastAsia="Calibri" w:hAnsi="Times New Roman"/>
          <w:b/>
          <w:sz w:val="24"/>
          <w:szCs w:val="24"/>
        </w:rPr>
        <w:t xml:space="preserve"> 2022 - Present                              </w:t>
      </w:r>
    </w:p>
    <w:p w14:paraId="7993DAF8" w14:textId="48505C0B" w:rsidR="00C05BB0" w:rsidRPr="00844BFD" w:rsidRDefault="00F6604C" w:rsidP="002C1920">
      <w:pPr>
        <w:shd w:val="clear" w:color="auto" w:fill="F2DBDB" w:themeFill="accent2" w:themeFillTint="33"/>
        <w:jc w:val="center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Sr</w:t>
      </w:r>
      <w:r w:rsidR="00C05BB0" w:rsidRPr="00844BFD">
        <w:rPr>
          <w:rFonts w:ascii="Times New Roman" w:eastAsia="Calibri" w:hAnsi="Times New Roman"/>
          <w:b/>
          <w:sz w:val="24"/>
          <w:szCs w:val="24"/>
        </w:rPr>
        <w:t xml:space="preserve"> .Net Full Stack Developer.</w:t>
      </w:r>
    </w:p>
    <w:p w14:paraId="38444226" w14:textId="77777777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 xml:space="preserve">Responsibilities: </w:t>
      </w:r>
    </w:p>
    <w:p w14:paraId="5EC8FC5F" w14:textId="5354505F" w:rsidR="006C161F" w:rsidRPr="00844BFD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844BFD">
        <w:t>Implemented N-tier and microservices architecture using .NET Core and Angular.</w:t>
      </w:r>
    </w:p>
    <w:p w14:paraId="4C3962F8" w14:textId="2E819F32" w:rsidR="006C161F" w:rsidRPr="00844BFD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844BFD">
        <w:t>Designed identity microservices deployed on Azure using Azure App Services and Azure AD B2C for authentication.</w:t>
      </w:r>
    </w:p>
    <w:p w14:paraId="7A402329" w14:textId="019ADC94" w:rsidR="006C161F" w:rsidRPr="00844BFD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844BFD">
        <w:t>Developed RESTful APIs using .NET Core with Repository and Unit of Work patterns for modular and maintainable code.</w:t>
      </w:r>
    </w:p>
    <w:p w14:paraId="0991D32F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Built responsive Single Page Applications using Angular 16/18, TypeScript, HTML5, Tailwind CSS, and Angular Material.</w:t>
      </w:r>
    </w:p>
    <w:p w14:paraId="3A5F6C25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Migrated legacy jQuery and Web Forms to Angular, modernizing UI and aligning with Material Design.</w:t>
      </w:r>
    </w:p>
    <w:p w14:paraId="79C49883" w14:textId="1925E9B2" w:rsid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 xml:space="preserve">Developed dynamic dashboards using NGX-Charts and implemented real-time data updates via </w:t>
      </w:r>
      <w:proofErr w:type="spellStart"/>
      <w:r w:rsidRPr="006C161F">
        <w:t>WebSockets</w:t>
      </w:r>
      <w:proofErr w:type="spellEnd"/>
      <w:r w:rsidRPr="006C161F">
        <w:t>.</w:t>
      </w:r>
    </w:p>
    <w:p w14:paraId="510AD48A" w14:textId="1DBB121A" w:rsidR="00A20D6C" w:rsidRDefault="00A20D6C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A20D6C">
        <w:t>Converted legacy VB.NET Web Forms modules into modern C# .NET 6+ architecture, improving performance and maintainability.</w:t>
      </w:r>
    </w:p>
    <w:p w14:paraId="4A9BF644" w14:textId="2B471B22" w:rsidR="00A20D6C" w:rsidRDefault="00A20D6C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A20D6C">
        <w:t>Implemented Okta-based SSO</w:t>
      </w:r>
      <w:r>
        <w:t xml:space="preserve"> </w:t>
      </w:r>
      <w:r w:rsidRPr="00A20D6C">
        <w:t>using OAuth2/OIDC for secure authentication and role-based authorization.</w:t>
      </w:r>
    </w:p>
    <w:p w14:paraId="6E9C990F" w14:textId="6C21D05C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 xml:space="preserve">Developed and maintained Angular 16–18 front-end applications using Angular Material and </w:t>
      </w:r>
      <w:proofErr w:type="spellStart"/>
      <w:r>
        <w:t>RxJS</w:t>
      </w:r>
      <w:proofErr w:type="spellEnd"/>
      <w:r>
        <w:t xml:space="preserve"> for reactive UI patterns.</w:t>
      </w:r>
    </w:p>
    <w:p w14:paraId="50743685" w14:textId="502C78E7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Utilized Angular CLI for project scaffolding, code generation, and optimized builds for production.</w:t>
      </w:r>
    </w:p>
    <w:p w14:paraId="15AAF3FD" w14:textId="76FB9C64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Designed and implemented RESTful APIs using ASP.NET Core 8 with middleware and dependency injection.</w:t>
      </w:r>
    </w:p>
    <w:p w14:paraId="36430943" w14:textId="1C61C597" w:rsidR="00A20D6C" w:rsidRDefault="00A20D6C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 w:rsidRPr="00A20D6C">
        <w:t>Developed and optimized PL/SQL queries, stored procedures, and packages for Oracle-based backend workflows.</w:t>
      </w:r>
    </w:p>
    <w:p w14:paraId="084F3A67" w14:textId="599D96D6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Handled authentication and authorization using JWT, OAuth2, and Azure AD.</w:t>
      </w:r>
    </w:p>
    <w:p w14:paraId="6DAA8DA4" w14:textId="545C1F00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Proactively engaged with BAs and stakeholders to discuss design requirements and troubleshoot production issues.</w:t>
      </w:r>
    </w:p>
    <w:p w14:paraId="28EEF04B" w14:textId="370D8D18" w:rsidR="00A20D6C" w:rsidRDefault="00A20D6C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 w:rsidRPr="00A20D6C">
        <w:lastRenderedPageBreak/>
        <w:t>Participated in iterative development cycles with sprint demos, requirement walkthroughs, and continuous user feedback incorporation.</w:t>
      </w:r>
    </w:p>
    <w:p w14:paraId="43E1439D" w14:textId="25E89641" w:rsidR="00013549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 xml:space="preserve">Conducted unit testing using </w:t>
      </w:r>
      <w:proofErr w:type="spellStart"/>
      <w:r>
        <w:t>NUnit</w:t>
      </w:r>
      <w:proofErr w:type="spellEnd"/>
      <w:r>
        <w:t xml:space="preserve"> and </w:t>
      </w:r>
      <w:proofErr w:type="spellStart"/>
      <w:r>
        <w:t>Moq</w:t>
      </w:r>
      <w:proofErr w:type="spellEnd"/>
      <w:r>
        <w:t xml:space="preserve"> ensuring code reliability before deployment.</w:t>
      </w:r>
    </w:p>
    <w:p w14:paraId="64351E91" w14:textId="33EBAD9C" w:rsidR="00013549" w:rsidRPr="006C161F" w:rsidRDefault="00013549" w:rsidP="00013549">
      <w:pPr>
        <w:pStyle w:val="ListParagraph"/>
        <w:numPr>
          <w:ilvl w:val="0"/>
          <w:numId w:val="13"/>
        </w:numPr>
        <w:spacing w:line="276" w:lineRule="auto"/>
        <w:jc w:val="both"/>
      </w:pPr>
      <w:r>
        <w:t>Troubleshot and resolved critical issues in a fast-paced Agile environment, improving mean time to resolution (MTTR) by 30%.</w:t>
      </w:r>
    </w:p>
    <w:p w14:paraId="72D2F145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Engineered optimized SQL queries, stored procedures, views, and triggers using SSMS for performance-critical workloads.</w:t>
      </w:r>
    </w:p>
    <w:p w14:paraId="217EDA28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Integrated and enhanced financial modules using Investran APIs and backend reconciliation processes.</w:t>
      </w:r>
    </w:p>
    <w:p w14:paraId="1A83EE33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Created parameterized SSRS reports with drill-through and drill-down capabilities; embedded into ASP.NET MVC apps.</w:t>
      </w:r>
    </w:p>
    <w:p w14:paraId="439E4D93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Automated infrastructure provisioning using Terraform and Bicep to deploy Azure resources consistently across environments.</w:t>
      </w:r>
    </w:p>
    <w:p w14:paraId="2B12DB38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Used Azure DevOps pipelines for CI/CD, version control (Git), and release management across Dev, QA, UAT, and Prod.</w:t>
      </w:r>
    </w:p>
    <w:p w14:paraId="0D70AC84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Managed Azure Blob Storage with lifecycle policies for cost-effective data retention and archival.</w:t>
      </w:r>
    </w:p>
    <w:p w14:paraId="5C060172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Developed Kafka producers/consumers for reliable message delivery and implemented Kafka Streams for data aggregation.</w:t>
      </w:r>
    </w:p>
    <w:p w14:paraId="6D725D1C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Synchronized data between Cosmos DB and Azure Event Hubs for real-time insurance claim updates.</w:t>
      </w:r>
    </w:p>
    <w:p w14:paraId="576AEE30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Built ETL workflows using SQL Server Agent, Python scripts, and SSIS to handle high-volume insurance data.</w:t>
      </w:r>
    </w:p>
    <w:p w14:paraId="10A3DE5E" w14:textId="77777777" w:rsid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Implemented OAuth2 with JWT tokens and OpenID authentication for secure role-based access.</w:t>
      </w:r>
    </w:p>
    <w:p w14:paraId="09471335" w14:textId="7C839C65" w:rsidR="00C4027D" w:rsidRPr="006C161F" w:rsidRDefault="00C4027D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C4027D">
        <w:t>Resolved cross-platform compatibility issues during migration from .NET Framework to .NET Core.</w:t>
      </w:r>
    </w:p>
    <w:p w14:paraId="79966AAD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Configured Azure AD and Azure AD Connect for identity synchronization and federated access control.</w:t>
      </w:r>
    </w:p>
    <w:p w14:paraId="579404B7" w14:textId="77777777" w:rsid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Developed reusable Blazor components for internal insurance modules, reducing duplication and improving maintainability.</w:t>
      </w:r>
    </w:p>
    <w:p w14:paraId="18C8D418" w14:textId="262EF7D2" w:rsidR="00FB675A" w:rsidRDefault="00FB675A" w:rsidP="00FB675A">
      <w:pPr>
        <w:pStyle w:val="ListParagraph"/>
        <w:numPr>
          <w:ilvl w:val="0"/>
          <w:numId w:val="13"/>
        </w:numPr>
        <w:spacing w:line="276" w:lineRule="auto"/>
        <w:jc w:val="both"/>
      </w:pPr>
      <w:r>
        <w:t>Migrated legacy UI components to Kendo UI, modernizing the front-end stack and improving maintainability in .NET web applications.</w:t>
      </w:r>
    </w:p>
    <w:p w14:paraId="02CA6889" w14:textId="6B7D6E2A" w:rsidR="00FB675A" w:rsidRPr="006C161F" w:rsidRDefault="00FB675A" w:rsidP="00FB675A">
      <w:pPr>
        <w:pStyle w:val="ListParagraph"/>
        <w:numPr>
          <w:ilvl w:val="0"/>
          <w:numId w:val="13"/>
        </w:numPr>
        <w:spacing w:line="276" w:lineRule="auto"/>
        <w:jc w:val="both"/>
      </w:pPr>
      <w:r>
        <w:t>Used Kendo UI Scheduler for calendar-based workflows in enterprise applications, integrated with backend scheduling logic written in C#.</w:t>
      </w:r>
    </w:p>
    <w:p w14:paraId="6485BC57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Integrated PowerApps with SharePoint and SQL Server for lab test data tracking and reporting.</w:t>
      </w:r>
    </w:p>
    <w:p w14:paraId="3BFD8C4E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 xml:space="preserve">Applied TDD with </w:t>
      </w:r>
      <w:proofErr w:type="spellStart"/>
      <w:r w:rsidRPr="006C161F">
        <w:t>xUnit</w:t>
      </w:r>
      <w:proofErr w:type="spellEnd"/>
      <w:r w:rsidRPr="006C161F">
        <w:t xml:space="preserve"> and </w:t>
      </w:r>
      <w:proofErr w:type="spellStart"/>
      <w:r w:rsidRPr="006C161F">
        <w:t>Moq</w:t>
      </w:r>
      <w:proofErr w:type="spellEnd"/>
      <w:r w:rsidRPr="006C161F">
        <w:t xml:space="preserve"> to ensure code quality.</w:t>
      </w:r>
    </w:p>
    <w:p w14:paraId="08FC64AE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 xml:space="preserve">Created BDD scenarios using </w:t>
      </w:r>
      <w:proofErr w:type="spellStart"/>
      <w:r w:rsidRPr="006C161F">
        <w:t>SpecFlow</w:t>
      </w:r>
      <w:proofErr w:type="spellEnd"/>
      <w:r w:rsidRPr="006C161F">
        <w:t xml:space="preserve"> (Cucumber for .NET) to align dev work with business needs.</w:t>
      </w:r>
    </w:p>
    <w:p w14:paraId="55AF209B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Extensively used Postman and Swagger for API testing and documentation.</w:t>
      </w:r>
    </w:p>
    <w:p w14:paraId="440F1E6C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Mentored junior developers and conducted code reviews to maintain team development standards.</w:t>
      </w:r>
    </w:p>
    <w:p w14:paraId="130F010F" w14:textId="77777777" w:rsid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Participated in sprint planning, architecture reviews, and requirement analysis with cross-functional teams.</w:t>
      </w:r>
    </w:p>
    <w:p w14:paraId="6F51A2D6" w14:textId="3C552D86" w:rsidR="00C4027D" w:rsidRPr="006C161F" w:rsidRDefault="00C4027D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C4027D">
        <w:t>Skilled in debugging complex .NET applications using Visual Studio, Fiddler, and Postman to trace issues across front-end, backend, and API layers.</w:t>
      </w:r>
    </w:p>
    <w:p w14:paraId="41A85E89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Provided L1/L2 support and resolved UAT/PROD issues for critical applications with minimal downtime.</w:t>
      </w:r>
    </w:p>
    <w:p w14:paraId="6872EFA2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Improved insurance quote turnaround time and reduced policy processing errors by 30%.</w:t>
      </w:r>
    </w:p>
    <w:p w14:paraId="1C600AC5" w14:textId="77777777" w:rsidR="006C161F" w:rsidRPr="006C161F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Reduced Cosmos DB RU consumption by 30% through custom indexing and TTL tuning.</w:t>
      </w:r>
    </w:p>
    <w:p w14:paraId="64FA76B2" w14:textId="66B64148" w:rsidR="006C161F" w:rsidRPr="00844BFD" w:rsidRDefault="006C161F" w:rsidP="006C161F">
      <w:pPr>
        <w:pStyle w:val="ListParagraph"/>
        <w:numPr>
          <w:ilvl w:val="0"/>
          <w:numId w:val="13"/>
        </w:numPr>
        <w:spacing w:line="276" w:lineRule="auto"/>
        <w:jc w:val="both"/>
      </w:pPr>
      <w:r w:rsidRPr="006C161F">
        <w:t>Enhanced reporting workflows with Investran integration, cutting financial report generation time significantly.</w:t>
      </w:r>
    </w:p>
    <w:p w14:paraId="5CC370DF" w14:textId="24591F54" w:rsidR="006C161F" w:rsidRPr="00844BFD" w:rsidRDefault="006C161F" w:rsidP="006C161F">
      <w:pPr>
        <w:pStyle w:val="ListParagraph"/>
        <w:spacing w:line="276" w:lineRule="auto"/>
        <w:jc w:val="both"/>
      </w:pPr>
      <w:r w:rsidRPr="00844BFD">
        <w:rPr>
          <w:b/>
          <w:bCs/>
        </w:rPr>
        <w:lastRenderedPageBreak/>
        <w:t>Technologies:</w:t>
      </w:r>
      <w:r w:rsidRPr="00844BFD">
        <w:t xml:space="preserve"> .NET Core 6–8, Angular 14–18, Azure, Kafka, Cosmos DB, SQL Server, Investran, SSRS, PowerApps, Blazor, Terraform/Bicep, Python, Azure DevOps, Entity Framework, WCF, REST APIs, OAuth2, JWT</w:t>
      </w:r>
    </w:p>
    <w:p w14:paraId="19907A3E" w14:textId="77777777" w:rsidR="006C161F" w:rsidRPr="00844BFD" w:rsidRDefault="006C161F" w:rsidP="006C161F">
      <w:pPr>
        <w:pStyle w:val="ListParagraph"/>
        <w:spacing w:line="276" w:lineRule="auto"/>
        <w:jc w:val="both"/>
      </w:pPr>
    </w:p>
    <w:p w14:paraId="59C3B15D" w14:textId="3EF4DBE1" w:rsidR="00C05BB0" w:rsidRPr="00844BFD" w:rsidRDefault="00C05BB0" w:rsidP="000C1EC4">
      <w:pPr>
        <w:jc w:val="both"/>
        <w:rPr>
          <w:rFonts w:ascii="Times New Roman" w:eastAsia="Calibri" w:hAnsi="Times New Roman"/>
          <w:b/>
          <w:bCs/>
          <w:sz w:val="24"/>
          <w:szCs w:val="24"/>
        </w:rPr>
      </w:pPr>
      <w:r w:rsidRPr="00844BFD">
        <w:rPr>
          <w:rFonts w:ascii="Times New Roman" w:eastAsia="Calibri" w:hAnsi="Times New Roman"/>
          <w:b/>
          <w:bCs/>
          <w:sz w:val="24"/>
          <w:szCs w:val="24"/>
        </w:rPr>
        <w:t xml:space="preserve">Client: </w:t>
      </w:r>
      <w:r w:rsidR="00707C1E" w:rsidRPr="00844BFD">
        <w:rPr>
          <w:rFonts w:ascii="Times New Roman" w:eastAsia="Calibri" w:hAnsi="Times New Roman"/>
          <w:b/>
          <w:bCs/>
          <w:sz w:val="24"/>
          <w:szCs w:val="24"/>
        </w:rPr>
        <w:t>Midmark Corporation</w:t>
      </w:r>
      <w:r w:rsidR="00B50CDE">
        <w:rPr>
          <w:rFonts w:ascii="Times New Roman" w:eastAsia="Calibri" w:hAnsi="Times New Roman"/>
          <w:b/>
          <w:bCs/>
          <w:sz w:val="24"/>
          <w:szCs w:val="24"/>
        </w:rPr>
        <w:t>(Health care )</w:t>
      </w:r>
      <w:r w:rsidR="00707C1E" w:rsidRPr="00844BFD">
        <w:rPr>
          <w:rFonts w:ascii="Times New Roman" w:eastAsia="Calibri" w:hAnsi="Times New Roman"/>
          <w:b/>
          <w:bCs/>
          <w:sz w:val="24"/>
          <w:szCs w:val="24"/>
        </w:rPr>
        <w:t xml:space="preserve"> - Kansas City, KS</w:t>
      </w:r>
      <w:r w:rsidR="00707C1E" w:rsidRPr="00844BFD">
        <w:rPr>
          <w:rFonts w:ascii="Times New Roman" w:eastAsia="Calibri" w:hAnsi="Times New Roman"/>
          <w:b/>
          <w:bCs/>
          <w:sz w:val="24"/>
          <w:szCs w:val="24"/>
        </w:rPr>
        <w:tab/>
      </w:r>
      <w:r w:rsidR="00707C1E" w:rsidRPr="00844BFD">
        <w:rPr>
          <w:rFonts w:ascii="Times New Roman" w:eastAsia="Calibri" w:hAnsi="Times New Roman"/>
          <w:b/>
          <w:bCs/>
          <w:sz w:val="24"/>
          <w:szCs w:val="24"/>
        </w:rPr>
        <w:tab/>
      </w:r>
      <w:r w:rsidR="00707C1E" w:rsidRPr="00844BFD">
        <w:rPr>
          <w:rFonts w:ascii="Times New Roman" w:eastAsia="Calibri" w:hAnsi="Times New Roman"/>
          <w:b/>
          <w:bCs/>
          <w:sz w:val="24"/>
          <w:szCs w:val="24"/>
        </w:rPr>
        <w:tab/>
        <w:t xml:space="preserve">          Mar 2020 – Mar 2022</w:t>
      </w:r>
      <w:r w:rsidRPr="00844BFD">
        <w:rPr>
          <w:rFonts w:ascii="Times New Roman" w:eastAsia="Calibri" w:hAnsi="Times New Roman"/>
          <w:b/>
          <w:bCs/>
          <w:sz w:val="24"/>
          <w:szCs w:val="24"/>
        </w:rPr>
        <w:t xml:space="preserve">                     </w:t>
      </w:r>
    </w:p>
    <w:p w14:paraId="437830A0" w14:textId="7583B29C" w:rsidR="00C05BB0" w:rsidRPr="00844BFD" w:rsidRDefault="00C05BB0" w:rsidP="00292FEB">
      <w:pPr>
        <w:shd w:val="clear" w:color="auto" w:fill="F2DBDB" w:themeFill="accent2" w:themeFillTint="33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844BFD">
        <w:rPr>
          <w:rFonts w:ascii="Times New Roman" w:eastAsia="Calibri" w:hAnsi="Times New Roman"/>
          <w:b/>
          <w:bCs/>
          <w:sz w:val="24"/>
          <w:szCs w:val="24"/>
        </w:rPr>
        <w:t>.Net Full Stack Developer</w:t>
      </w:r>
    </w:p>
    <w:p w14:paraId="74EE3CEB" w14:textId="77777777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Responsibilities:</w:t>
      </w:r>
    </w:p>
    <w:p w14:paraId="1649B100" w14:textId="3833CC8D" w:rsidR="006C161F" w:rsidRPr="00844BFD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844BFD">
        <w:rPr>
          <w:rFonts w:eastAsia="Calibri"/>
          <w:bCs/>
        </w:rPr>
        <w:t>Re-engineered legacy COBOL/DB2 systems into .NET Core APIs, preserving business logic and validating data accuracy using QMF and SPUFI tools.</w:t>
      </w:r>
    </w:p>
    <w:p w14:paraId="2417FEE7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Developed ASP.NET Core, MVC, and Blazor-based applications with Entity Framework for streamlined data access and business logic.</w:t>
      </w:r>
    </w:p>
    <w:p w14:paraId="479ABCB5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and optimized multi-threaded .NET modules for high-performance processing of healthcare transactions and records.</w:t>
      </w:r>
    </w:p>
    <w:p w14:paraId="16464EF6" w14:textId="77777777" w:rsid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Integrated SOAP/REST APIs and ensured secure connectivity with third-party healthcare platforms and services.</w:t>
      </w:r>
    </w:p>
    <w:p w14:paraId="2B2E9920" w14:textId="6AD6E07E" w:rsidR="00013549" w:rsidRDefault="00013549" w:rsidP="0001354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013549">
        <w:rPr>
          <w:rFonts w:eastAsia="Calibri"/>
          <w:bCs/>
        </w:rPr>
        <w:t xml:space="preserve">Enhanced frontend performance by implementing </w:t>
      </w:r>
      <w:proofErr w:type="spellStart"/>
      <w:r w:rsidRPr="00013549">
        <w:rPr>
          <w:rFonts w:eastAsia="Calibri"/>
          <w:bCs/>
        </w:rPr>
        <w:t>RxJS</w:t>
      </w:r>
      <w:proofErr w:type="spellEnd"/>
      <w:r w:rsidRPr="00013549">
        <w:rPr>
          <w:rFonts w:eastAsia="Calibri"/>
          <w:bCs/>
        </w:rPr>
        <w:t xml:space="preserve"> observables for real-time updates and efficient data handling.</w:t>
      </w:r>
    </w:p>
    <w:p w14:paraId="4ABF4CEB" w14:textId="5B960F60" w:rsidR="00A20D6C" w:rsidRPr="00013549" w:rsidRDefault="00A20D6C" w:rsidP="0001354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A20D6C">
        <w:rPr>
          <w:rFonts w:eastAsia="Calibri"/>
          <w:bCs/>
        </w:rPr>
        <w:t>Ensured WCAG 2.1 AA compliance across all UI components, performing accessibility audits and remediations.</w:t>
      </w:r>
    </w:p>
    <w:p w14:paraId="004997D1" w14:textId="6281069A" w:rsidR="00013549" w:rsidRPr="00013549" w:rsidRDefault="00013549" w:rsidP="0001354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013549">
        <w:rPr>
          <w:rFonts w:eastAsia="Calibri"/>
          <w:bCs/>
        </w:rPr>
        <w:t>Applied Angular Material components for accessible and consistent UI design (WCAG 2.1 AA compliant).</w:t>
      </w:r>
    </w:p>
    <w:p w14:paraId="39F542C6" w14:textId="4D78975F" w:rsidR="00013549" w:rsidRPr="00013549" w:rsidRDefault="00013549" w:rsidP="0001354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013549">
        <w:rPr>
          <w:rFonts w:eastAsia="Calibri"/>
          <w:bCs/>
        </w:rPr>
        <w:t>Optimized ASP.NET Core APIs for interoperability with external healthcare systems.</w:t>
      </w:r>
    </w:p>
    <w:p w14:paraId="79201452" w14:textId="110F768E" w:rsidR="00013549" w:rsidRDefault="00013549" w:rsidP="0001354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013549">
        <w:rPr>
          <w:rFonts w:eastAsia="Calibri"/>
          <w:bCs/>
        </w:rPr>
        <w:t>Troubleshot and fixed production defects by analyzing logs, tracing dependencies, and coordinating with QA and product teams.</w:t>
      </w:r>
    </w:p>
    <w:p w14:paraId="0846E0F1" w14:textId="61C4F469" w:rsidR="00FB675A" w:rsidRPr="00FB675A" w:rsidRDefault="00FB675A" w:rsidP="00FB675A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FB675A">
        <w:rPr>
          <w:rFonts w:eastAsia="Calibri"/>
          <w:bCs/>
        </w:rPr>
        <w:t>Developed rich and responsive user interfaces using Kendo UI for jQuery/Angular integrated with ASP.NET MVC/Web API for dynamic data binding and real-time updates.</w:t>
      </w:r>
    </w:p>
    <w:p w14:paraId="7241E4B2" w14:textId="22302CFC" w:rsidR="00FB675A" w:rsidRPr="006C161F" w:rsidRDefault="00FB675A" w:rsidP="00FB675A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FB675A">
        <w:rPr>
          <w:rFonts w:eastAsia="Calibri"/>
          <w:bCs/>
        </w:rPr>
        <w:t xml:space="preserve">Implemented complex Kendo Grid, Scheduler, </w:t>
      </w:r>
      <w:proofErr w:type="spellStart"/>
      <w:r w:rsidRPr="00FB675A">
        <w:rPr>
          <w:rFonts w:eastAsia="Calibri"/>
          <w:bCs/>
        </w:rPr>
        <w:t>DatePicker</w:t>
      </w:r>
      <w:proofErr w:type="spellEnd"/>
      <w:r w:rsidRPr="00FB675A">
        <w:rPr>
          <w:rFonts w:eastAsia="Calibri"/>
          <w:bCs/>
        </w:rPr>
        <w:t xml:space="preserve">, </w:t>
      </w:r>
      <w:proofErr w:type="spellStart"/>
      <w:r w:rsidRPr="00FB675A">
        <w:rPr>
          <w:rFonts w:eastAsia="Calibri"/>
          <w:bCs/>
        </w:rPr>
        <w:t>ComboBox</w:t>
      </w:r>
      <w:proofErr w:type="spellEnd"/>
      <w:r w:rsidRPr="00FB675A">
        <w:rPr>
          <w:rFonts w:eastAsia="Calibri"/>
          <w:bCs/>
        </w:rPr>
        <w:t>, and Chart components to deliver interactive and data-driven UI modules in enterprise applications.</w:t>
      </w:r>
    </w:p>
    <w:p w14:paraId="712C1D8C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Developed mobile-first UI components using Vue.js, Angular 14–18, Angular Material, and SCSS, ensuring cross-device accessibility and WCAG 2.1 compliance.</w:t>
      </w:r>
    </w:p>
    <w:p w14:paraId="447680EA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reusable UI libraries and components (notification centers, audit tables) using Angular CDK and i18n modules for globalized healthcare applications.</w:t>
      </w:r>
    </w:p>
    <w:p w14:paraId="113C70FE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Participated in UI/UX audits, maintaining consistent brand experience, accessibility, and legal compliance (Section 508).</w:t>
      </w:r>
    </w:p>
    <w:p w14:paraId="409B914A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Migrated MS Access to SQL Server 2019+, optimizing schemas, indexes, and stored procedures for efficient data operations.</w:t>
      </w:r>
    </w:p>
    <w:p w14:paraId="2B218A78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Designed complex T-SQL procedures, views, triggers, and CTEs for healthcare data reporting and validation.</w:t>
      </w:r>
    </w:p>
    <w:p w14:paraId="40C9D51E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Developed SQL Server and Snowflake-based ETL pipelines supporting secure, efficient healthcare data movement.</w:t>
      </w:r>
    </w:p>
    <w:p w14:paraId="1A01AA3B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Managed large datasets using index tuning, partitioning, and temporary storage strategies.</w:t>
      </w:r>
    </w:p>
    <w:p w14:paraId="4CEC541A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Messaging &amp; Integration</w:t>
      </w:r>
    </w:p>
    <w:p w14:paraId="21634BE7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lastRenderedPageBreak/>
        <w:t>Integrated RabbitMQ with .NET for asynchronous background processing of healthcare notifications and lab result processing.</w:t>
      </w:r>
    </w:p>
    <w:p w14:paraId="7963AA51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middleware with .NET for Boomi to enable real-time data exchange between on-premise and cloud-hosted systems.</w:t>
      </w:r>
    </w:p>
    <w:p w14:paraId="7F89D79D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Created and monitored Boomi workflows to integrate Dynamics 365, Salesforce, and Oracle platforms.</w:t>
      </w:r>
    </w:p>
    <w:p w14:paraId="763BC9B2" w14:textId="77777777" w:rsid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Deployed Angular and Blazor web apps using AWS Amplify, S3, CloudFront, and Route 53 for scalable, secure delivery.</w:t>
      </w:r>
    </w:p>
    <w:p w14:paraId="2F8CC7D1" w14:textId="41AFED72" w:rsidR="00C4027D" w:rsidRPr="006C161F" w:rsidRDefault="00C4027D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C4027D">
        <w:rPr>
          <w:rFonts w:eastAsia="Calibri"/>
          <w:bCs/>
        </w:rPr>
        <w:t>Refactored legacy monolithic architecture to modular .NET Core microservices, enhancing scalability and deployment flexibility.</w:t>
      </w:r>
    </w:p>
    <w:p w14:paraId="6EB5A606" w14:textId="77777777" w:rsid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and deployed AWS Lambda functions for serverless data transformation and validation tasks.</w:t>
      </w:r>
    </w:p>
    <w:p w14:paraId="2D36EE7B" w14:textId="04C12ABD" w:rsidR="00C4027D" w:rsidRPr="006C161F" w:rsidRDefault="00C4027D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C4027D">
        <w:rPr>
          <w:rFonts w:eastAsia="Calibri"/>
          <w:bCs/>
        </w:rPr>
        <w:t>Led the migration of large-scale enterprise applications from .NET Framework to .NET Core, improving performance, cross-platform compatibility, and maintainability.</w:t>
      </w:r>
    </w:p>
    <w:p w14:paraId="49AF37D4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Implemented APIs using AWS API Gateway, connecting frontend to backend services.</w:t>
      </w:r>
    </w:p>
    <w:p w14:paraId="61FD9F66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Managed structured and semi-structured data using DynamoDB and RDS (PostgreSQL).</w:t>
      </w:r>
    </w:p>
    <w:p w14:paraId="59D8EEA9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Secured applications with AWS Cognito, implementing MFA and RBAC policies.</w:t>
      </w:r>
    </w:p>
    <w:p w14:paraId="67E483E1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Deployed microservices on Azure Kubernetes Service (AKS) using Docker containers.</w:t>
      </w:r>
    </w:p>
    <w:p w14:paraId="44A448F2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Leveraged Cosmos DB Change Feed and Azure Functions/Event Grid for event-driven architecture.</w:t>
      </w:r>
    </w:p>
    <w:p w14:paraId="6D8F4F91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CI/CD pipelines with Azure DevOps, enabling automated testing, build, and deployment.</w:t>
      </w:r>
    </w:p>
    <w:p w14:paraId="2DEC5DD8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Used Terraform and Bicep for infrastructure-as-code and provisioning.</w:t>
      </w:r>
    </w:p>
    <w:p w14:paraId="229B4ACE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Implemented OAuth2/OpenID Connect (OIDC) for secure user authentication and authorization.</w:t>
      </w:r>
    </w:p>
    <w:p w14:paraId="3A91877E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 xml:space="preserve">Conducted unit/integration testing with </w:t>
      </w:r>
      <w:proofErr w:type="spellStart"/>
      <w:r w:rsidRPr="006C161F">
        <w:rPr>
          <w:rFonts w:eastAsia="Calibri"/>
          <w:bCs/>
        </w:rPr>
        <w:t>NUnit</w:t>
      </w:r>
      <w:proofErr w:type="spellEnd"/>
      <w:r w:rsidRPr="006C161F">
        <w:rPr>
          <w:rFonts w:eastAsia="Calibri"/>
          <w:bCs/>
        </w:rPr>
        <w:t>, ensuring reliability across healthcare modules.</w:t>
      </w:r>
    </w:p>
    <w:p w14:paraId="7C07D1A0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Developed monitoring dashboards and alerts using Python and .NET, improving incident response and uptime.</w:t>
      </w:r>
    </w:p>
    <w:p w14:paraId="08233526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Generated reports using SSRS, SSMS, and ad hoc SQL queries.</w:t>
      </w:r>
    </w:p>
    <w:p w14:paraId="49BAB258" w14:textId="77777777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Built dashboards and visualizations with DAX and Power BI to support healthcare analytics and executive decision-making.</w:t>
      </w:r>
    </w:p>
    <w:p w14:paraId="5824DBCD" w14:textId="77777777" w:rsidR="006C161F" w:rsidRPr="00844BFD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Supported post-merger data integration and system harmonization in healthcare practices, ensuring seamless transition and compliance.</w:t>
      </w:r>
    </w:p>
    <w:p w14:paraId="1660D093" w14:textId="54C19EF0" w:rsidR="006C161F" w:rsidRPr="00844BFD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844BFD">
        <w:rPr>
          <w:rFonts w:eastAsia="Calibri"/>
          <w:bCs/>
        </w:rPr>
        <w:t>Developed and consumed APIs based on FHIR/HL7 standards for EHR interoperability.</w:t>
      </w:r>
    </w:p>
    <w:p w14:paraId="142FCFA4" w14:textId="7A00656B" w:rsidR="006C161F" w:rsidRPr="006C161F" w:rsidRDefault="006C161F" w:rsidP="006C161F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844BFD">
        <w:rPr>
          <w:rFonts w:eastAsia="Calibri"/>
          <w:bCs/>
        </w:rPr>
        <w:t xml:space="preserve"> Participated in HIPAA-compliance reviews and security audits, ensuring patient data protection.</w:t>
      </w:r>
    </w:p>
    <w:p w14:paraId="1C9D00A5" w14:textId="07B44DE2" w:rsidR="006C161F" w:rsidRPr="00844BFD" w:rsidRDefault="006C161F" w:rsidP="008516F9">
      <w:pPr>
        <w:pStyle w:val="ListParagraph"/>
        <w:numPr>
          <w:ilvl w:val="0"/>
          <w:numId w:val="15"/>
        </w:numPr>
        <w:spacing w:line="276" w:lineRule="auto"/>
        <w:jc w:val="both"/>
        <w:rPr>
          <w:rFonts w:eastAsia="Calibri"/>
          <w:bCs/>
        </w:rPr>
      </w:pPr>
      <w:r w:rsidRPr="006C161F">
        <w:rPr>
          <w:rFonts w:eastAsia="Calibri"/>
          <w:bCs/>
        </w:rPr>
        <w:t>Conducted accessibility audits and enforced WCAG 2.1 and Section 508 standards across front-end applications.</w:t>
      </w:r>
    </w:p>
    <w:p w14:paraId="13218B60" w14:textId="42C479E3" w:rsidR="00157EEB" w:rsidRPr="00844BFD" w:rsidRDefault="00157EEB" w:rsidP="006C161F">
      <w:pPr>
        <w:pStyle w:val="ListParagraph"/>
        <w:spacing w:line="276" w:lineRule="auto"/>
        <w:ind w:left="785"/>
        <w:jc w:val="both"/>
        <w:rPr>
          <w:rFonts w:eastAsia="Calibri"/>
          <w:b/>
        </w:rPr>
      </w:pPr>
    </w:p>
    <w:p w14:paraId="614B1FE8" w14:textId="1257329E" w:rsidR="00C05BB0" w:rsidRPr="00844BFD" w:rsidRDefault="00C05BB0" w:rsidP="000C1EC4">
      <w:pPr>
        <w:jc w:val="both"/>
        <w:rPr>
          <w:rFonts w:ascii="Times New Roman" w:hAnsi="Times New Roman"/>
          <w:b/>
          <w:sz w:val="24"/>
          <w:szCs w:val="24"/>
        </w:rPr>
      </w:pPr>
      <w:r w:rsidRPr="00844BFD">
        <w:rPr>
          <w:rFonts w:ascii="Times New Roman" w:hAnsi="Times New Roman"/>
          <w:b/>
          <w:sz w:val="24"/>
          <w:szCs w:val="24"/>
        </w:rPr>
        <w:t>Client:</w:t>
      </w:r>
      <w:r w:rsidR="00707C1E" w:rsidRPr="00844BFD">
        <w:rPr>
          <w:rFonts w:ascii="Times New Roman" w:hAnsi="Times New Roman"/>
          <w:b/>
          <w:sz w:val="24"/>
          <w:szCs w:val="24"/>
        </w:rPr>
        <w:t xml:space="preserve"> </w:t>
      </w:r>
      <w:r w:rsidR="00707C1E" w:rsidRPr="00844BFD">
        <w:rPr>
          <w:rFonts w:ascii="Times New Roman" w:eastAsia="Calibri" w:hAnsi="Times New Roman"/>
          <w:b/>
          <w:sz w:val="24"/>
          <w:szCs w:val="24"/>
        </w:rPr>
        <w:t xml:space="preserve">State of Arkansas. Little Rock </w:t>
      </w:r>
      <w:r w:rsidR="00B444A9">
        <w:rPr>
          <w:rFonts w:ascii="Times New Roman" w:eastAsia="Calibri" w:hAnsi="Times New Roman"/>
          <w:b/>
          <w:sz w:val="24"/>
          <w:szCs w:val="24"/>
        </w:rPr>
        <w:t>–</w:t>
      </w:r>
      <w:r w:rsidR="00707C1E" w:rsidRPr="00844BFD">
        <w:rPr>
          <w:rFonts w:ascii="Times New Roman" w:eastAsia="Calibri" w:hAnsi="Times New Roman"/>
          <w:b/>
          <w:sz w:val="24"/>
          <w:szCs w:val="24"/>
        </w:rPr>
        <w:t xml:space="preserve"> AR</w:t>
      </w:r>
      <w:r w:rsidR="00B444A9">
        <w:rPr>
          <w:rFonts w:ascii="Times New Roman" w:eastAsia="Calibri" w:hAnsi="Times New Roman"/>
          <w:b/>
          <w:sz w:val="24"/>
          <w:szCs w:val="24"/>
        </w:rPr>
        <w:t>(Education Department)</w:t>
      </w:r>
      <w:r w:rsidRPr="00844BFD">
        <w:rPr>
          <w:rFonts w:ascii="Times New Roman" w:hAnsi="Times New Roman"/>
          <w:b/>
          <w:sz w:val="24"/>
          <w:szCs w:val="24"/>
        </w:rPr>
        <w:tab/>
      </w:r>
      <w:r w:rsidRPr="00844BFD">
        <w:rPr>
          <w:rFonts w:ascii="Times New Roman" w:hAnsi="Times New Roman"/>
          <w:b/>
          <w:sz w:val="24"/>
          <w:szCs w:val="24"/>
        </w:rPr>
        <w:tab/>
      </w:r>
      <w:r w:rsidRPr="00844BFD">
        <w:rPr>
          <w:rFonts w:ascii="Times New Roman" w:hAnsi="Times New Roman"/>
          <w:b/>
          <w:sz w:val="24"/>
          <w:szCs w:val="24"/>
        </w:rPr>
        <w:tab/>
      </w:r>
      <w:r w:rsidRPr="00844BFD">
        <w:rPr>
          <w:rFonts w:ascii="Times New Roman" w:hAnsi="Times New Roman"/>
          <w:b/>
          <w:sz w:val="24"/>
          <w:szCs w:val="24"/>
        </w:rPr>
        <w:tab/>
      </w:r>
      <w:r w:rsidRPr="00844BFD">
        <w:rPr>
          <w:rFonts w:ascii="Times New Roman" w:hAnsi="Times New Roman"/>
          <w:b/>
          <w:sz w:val="24"/>
          <w:szCs w:val="24"/>
        </w:rPr>
        <w:tab/>
        <w:t xml:space="preserve">        </w:t>
      </w:r>
      <w:r w:rsidR="00A62375" w:rsidRPr="00844BFD">
        <w:rPr>
          <w:rFonts w:ascii="Times New Roman" w:hAnsi="Times New Roman"/>
          <w:b/>
          <w:sz w:val="24"/>
          <w:szCs w:val="24"/>
        </w:rPr>
        <w:t>Sept 2018 – Mar 2020</w:t>
      </w:r>
    </w:p>
    <w:p w14:paraId="1A13EDC9" w14:textId="1DFD6E08" w:rsidR="00C05BB0" w:rsidRPr="00844BFD" w:rsidRDefault="00140B2B" w:rsidP="00140B2B">
      <w:pPr>
        <w:shd w:val="clear" w:color="auto" w:fill="F2DBDB" w:themeFill="accent2" w:themeFillTint="33"/>
        <w:jc w:val="center"/>
        <w:rPr>
          <w:rFonts w:ascii="Times New Roman" w:hAnsi="Times New Roman"/>
          <w:b/>
          <w:sz w:val="24"/>
          <w:szCs w:val="24"/>
        </w:rPr>
      </w:pPr>
      <w:r w:rsidRPr="00844BFD">
        <w:rPr>
          <w:rFonts w:ascii="Times New Roman" w:hAnsi="Times New Roman"/>
          <w:b/>
          <w:sz w:val="24"/>
          <w:szCs w:val="24"/>
        </w:rPr>
        <w:t>.Net Full</w:t>
      </w:r>
      <w:r w:rsidR="00C05BB0" w:rsidRPr="00844BFD">
        <w:rPr>
          <w:rFonts w:ascii="Times New Roman" w:hAnsi="Times New Roman"/>
          <w:b/>
          <w:sz w:val="24"/>
          <w:szCs w:val="24"/>
        </w:rPr>
        <w:t xml:space="preserve"> Stack developer</w:t>
      </w:r>
    </w:p>
    <w:p w14:paraId="0995FE15" w14:textId="77777777" w:rsidR="00C05BB0" w:rsidRPr="00844BFD" w:rsidRDefault="00C05BB0" w:rsidP="000C1EC4">
      <w:pPr>
        <w:jc w:val="both"/>
        <w:rPr>
          <w:rFonts w:ascii="Times New Roman" w:hAnsi="Times New Roman"/>
          <w:b/>
          <w:sz w:val="24"/>
          <w:szCs w:val="24"/>
        </w:rPr>
      </w:pPr>
      <w:r w:rsidRPr="00844BFD">
        <w:rPr>
          <w:rFonts w:ascii="Times New Roman" w:hAnsi="Times New Roman"/>
          <w:b/>
          <w:sz w:val="24"/>
          <w:szCs w:val="24"/>
        </w:rPr>
        <w:t>Responsibilities</w:t>
      </w:r>
    </w:p>
    <w:p w14:paraId="3DFA3D0D" w14:textId="5A8AB54B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Participated in all phases of the Software Development Life Cycle (SDLC), including requirements analysis, architecture design, implementation, testing, deployment, and post-production support for multiple enterprise-level intranet and public-facing applications.</w:t>
      </w:r>
    </w:p>
    <w:p w14:paraId="0C56321C" w14:textId="05698C54" w:rsidR="008516F9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Designed and developed responsive, scalable, and maintainable web applications using ASP.NET Core, C#, and MVC architecture.</w:t>
      </w:r>
    </w:p>
    <w:p w14:paraId="7C4427B9" w14:textId="49D58A32" w:rsidR="008E2311" w:rsidRPr="008E2311" w:rsidRDefault="008E2311" w:rsidP="008E2311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E2311">
        <w:rPr>
          <w:bCs/>
        </w:rPr>
        <w:lastRenderedPageBreak/>
        <w:t>Utilized Angular CLI for project scaffolding, code generation, and environment configuration to streamline development workflows.</w:t>
      </w:r>
    </w:p>
    <w:p w14:paraId="00CDB4C2" w14:textId="59C5E2A0" w:rsidR="008E2311" w:rsidRPr="008E2311" w:rsidRDefault="008E2311" w:rsidP="008E2311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E2311">
        <w:rPr>
          <w:bCs/>
        </w:rPr>
        <w:t>Optimized production builds using Angular CLI build optimizations, lazy loading, and AOT compilation to enhance performance and reduce bundle size.</w:t>
      </w:r>
    </w:p>
    <w:p w14:paraId="1F35C468" w14:textId="6E9C2F45" w:rsidR="008E2311" w:rsidRDefault="008E2311" w:rsidP="008E2311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E2311">
        <w:rPr>
          <w:bCs/>
        </w:rPr>
        <w:t>Automated component creation, module setup, and service registration using Angular CLI commands, improving team productivity by 25%.</w:t>
      </w:r>
    </w:p>
    <w:p w14:paraId="22CBE232" w14:textId="24A6D781" w:rsidR="00FB675A" w:rsidRDefault="00FB675A" w:rsidP="00FB675A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FB675A">
        <w:rPr>
          <w:bCs/>
        </w:rPr>
        <w:t>Designed and developed responsive, mobile-first web applications using Bootstrap 4/5 integrated with ASP.NET MVC and .NET Core Razor views.</w:t>
      </w:r>
    </w:p>
    <w:p w14:paraId="448C9818" w14:textId="77777777" w:rsidR="00013549" w:rsidRPr="00013549" w:rsidRDefault="00013549" w:rsidP="0001354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013549">
        <w:rPr>
          <w:bCs/>
        </w:rPr>
        <w:t>Developed secure web portals using ASP.NET MVC 5 and Angular” →</w:t>
      </w:r>
    </w:p>
    <w:p w14:paraId="7B5BD49E" w14:textId="45C4B355" w:rsidR="00013549" w:rsidRPr="00013549" w:rsidRDefault="00013549" w:rsidP="0001354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013549">
        <w:rPr>
          <w:bCs/>
        </w:rPr>
        <w:t>Developed and maintained .NET Framework and Angular-based portals with SQL Server backend ensuring ADA 508 compliance.</w:t>
      </w:r>
    </w:p>
    <w:p w14:paraId="5285DC24" w14:textId="26209C85" w:rsidR="00013549" w:rsidRPr="00FB675A" w:rsidRDefault="00013549" w:rsidP="0001354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013549">
        <w:rPr>
          <w:bCs/>
        </w:rPr>
        <w:t xml:space="preserve">Implemented Angular Material UI components and </w:t>
      </w:r>
      <w:proofErr w:type="spellStart"/>
      <w:r w:rsidRPr="00013549">
        <w:rPr>
          <w:bCs/>
        </w:rPr>
        <w:t>RxJS</w:t>
      </w:r>
      <w:proofErr w:type="spellEnd"/>
      <w:r w:rsidRPr="00013549">
        <w:rPr>
          <w:bCs/>
        </w:rPr>
        <w:t xml:space="preserve"> observables for responsive and dynamic state dashboards.</w:t>
      </w:r>
    </w:p>
    <w:p w14:paraId="6EA1DA5E" w14:textId="02B16831" w:rsidR="00FB675A" w:rsidRPr="00844BFD" w:rsidRDefault="00FB675A" w:rsidP="00FB675A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FB675A">
        <w:rPr>
          <w:bCs/>
        </w:rPr>
        <w:t>Customized Bootstrap components (modals, tooltips, carousels, accordions) to enhance UI/UX in enterprise .NET web applications.</w:t>
      </w:r>
    </w:p>
    <w:p w14:paraId="142B95FA" w14:textId="15E04377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 xml:space="preserve">Built modular front-end applications using React.js and Vue.js, implementing component reusability and performance optimization using React Hooks, Context API, and </w:t>
      </w:r>
      <w:proofErr w:type="spellStart"/>
      <w:r w:rsidRPr="00844BFD">
        <w:rPr>
          <w:bCs/>
        </w:rPr>
        <w:t>Vuex</w:t>
      </w:r>
      <w:proofErr w:type="spellEnd"/>
      <w:r w:rsidRPr="00844BFD">
        <w:rPr>
          <w:bCs/>
        </w:rPr>
        <w:t>.</w:t>
      </w:r>
    </w:p>
    <w:p w14:paraId="1FCE915E" w14:textId="5FB3858F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 xml:space="preserve">Developed interactive dashboards and real-time visualizations with React, D3.js, and Chart.js, integrating live data via </w:t>
      </w:r>
      <w:proofErr w:type="spellStart"/>
      <w:r w:rsidRPr="00844BFD">
        <w:rPr>
          <w:bCs/>
        </w:rPr>
        <w:t>WebSockets</w:t>
      </w:r>
      <w:proofErr w:type="spellEnd"/>
      <w:r w:rsidRPr="00844BFD">
        <w:rPr>
          <w:bCs/>
        </w:rPr>
        <w:t xml:space="preserve"> to support public health reporting and education analytics.</w:t>
      </w:r>
    </w:p>
    <w:p w14:paraId="16DBAAD6" w14:textId="6CC48576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 xml:space="preserve">Implemented micro-frontend architecture using Module Federation, </w:t>
      </w:r>
      <w:proofErr w:type="spellStart"/>
      <w:r w:rsidRPr="00844BFD">
        <w:rPr>
          <w:bCs/>
        </w:rPr>
        <w:t>Nx</w:t>
      </w:r>
      <w:proofErr w:type="spellEnd"/>
      <w:r w:rsidRPr="00844BFD">
        <w:rPr>
          <w:bCs/>
        </w:rPr>
        <w:t xml:space="preserve"> workspace, and Webpack, allowing for independent deployment and scaling of React-based modules.</w:t>
      </w:r>
    </w:p>
    <w:p w14:paraId="13B10B1B" w14:textId="185756D4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Integrated with backend systems using RESTful and SOAP-based Web APIs, enabling seamless communication with internal law enforcement, health records, and education systems.</w:t>
      </w:r>
    </w:p>
    <w:p w14:paraId="4EC42FE1" w14:textId="094CF860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Leveraged Azure DevOps for CI/CD, version control (Git), build and release pipelines, including automated testing, linting, and deployment processes.</w:t>
      </w:r>
    </w:p>
    <w:p w14:paraId="231EE126" w14:textId="5C2BED20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Integrated SonarQube into CI/CD pipelines for code quality checks and static code analysis, ensuring adherence to enterprise coding standards.</w:t>
      </w:r>
    </w:p>
    <w:p w14:paraId="6C47DCFF" w14:textId="0C30E736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 xml:space="preserve">Automated application health checks, monitoring, and deployments in </w:t>
      </w:r>
      <w:proofErr w:type="spellStart"/>
      <w:r w:rsidRPr="00844BFD">
        <w:rPr>
          <w:bCs/>
        </w:rPr>
        <w:t>Dockerized</w:t>
      </w:r>
      <w:proofErr w:type="spellEnd"/>
      <w:r w:rsidRPr="00844BFD">
        <w:rPr>
          <w:bCs/>
        </w:rPr>
        <w:t xml:space="preserve"> environments using Kubernetes, enhancing reliability and reducing downtime.</w:t>
      </w:r>
    </w:p>
    <w:p w14:paraId="49000DC1" w14:textId="461B7865" w:rsidR="008516F9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Designed and implemented NoSQL and SQL database schemas for Cosmos DB, MongoDB, Firebase, and traditional RDBMS (Oracle, MSSQL), optimizing for query performance, normalization, and data integrity.</w:t>
      </w:r>
    </w:p>
    <w:p w14:paraId="3C5E45D6" w14:textId="6CBAD696" w:rsidR="00C4027D" w:rsidRPr="00844BFD" w:rsidRDefault="00C4027D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C4027D">
        <w:rPr>
          <w:bCs/>
        </w:rPr>
        <w:t>Rewrote and optimized data access layers using Entity Framework Core, improving query efficiency and maintainability.</w:t>
      </w:r>
    </w:p>
    <w:p w14:paraId="3A19C9FF" w14:textId="56872DA5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Migrated relational schemas to NoSQL where required, converting tabular data into document-based and key-value stores.</w:t>
      </w:r>
    </w:p>
    <w:p w14:paraId="2C2643BB" w14:textId="42F128F1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Refactored legacy .NET applications by adopting Domain-Driven Design (DDD) and Clean Architecture principles, enhancing maintainability and performance.</w:t>
      </w:r>
    </w:p>
    <w:p w14:paraId="6F9F471C" w14:textId="22AC8B50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Developed background processes using Windows Services (.NET 4.0+), supporting large-scale batch jobs and scheduled data integration.</w:t>
      </w:r>
    </w:p>
    <w:p w14:paraId="2FA81B6C" w14:textId="37D944F1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Ensured Section 508 and ADA compliance in all web applications, conducting accessibility audits and remediations based on WCAG 2.1 standards.</w:t>
      </w:r>
    </w:p>
    <w:p w14:paraId="6EBBCFA2" w14:textId="2D9E0DC0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lastRenderedPageBreak/>
        <w:t>Collaborated with cross-functional teams in Agile/Scrum environments, attending daily standups, sprint planning, retrospectives, and stakeholder demos.</w:t>
      </w:r>
    </w:p>
    <w:p w14:paraId="097DA77F" w14:textId="152BB575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Created REST APIs for integration with mobile apps and third-party services, and built mobile applications using Xamarin and .NET MAUI for cross-platform support.</w:t>
      </w:r>
    </w:p>
    <w:p w14:paraId="7BD38D0A" w14:textId="32BC209F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 xml:space="preserve">Applied Terraform and Bicep for </w:t>
      </w:r>
      <w:proofErr w:type="spellStart"/>
      <w:r w:rsidRPr="00844BFD">
        <w:rPr>
          <w:bCs/>
        </w:rPr>
        <w:t>IaC</w:t>
      </w:r>
      <w:proofErr w:type="spellEnd"/>
      <w:r w:rsidRPr="00844BFD">
        <w:rPr>
          <w:bCs/>
        </w:rPr>
        <w:t xml:space="preserve"> (Infrastructure as Code) to manage Azure resources efficiently.</w:t>
      </w:r>
    </w:p>
    <w:p w14:paraId="32F08ABB" w14:textId="5F97E2C9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Proficient in Azure services such as App Services, Key Vault, Logic Apps, Functions, Cosmos DB, Blob Storage, and Azure Monitor for log analytics and observability.</w:t>
      </w:r>
    </w:p>
    <w:p w14:paraId="159F51CF" w14:textId="464CFC2C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Conducted performance tuning of T-SQL queries, stored procedures, and indexes to optimize database performance.</w:t>
      </w:r>
    </w:p>
    <w:p w14:paraId="032A4242" w14:textId="1288CBCD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Integrated Python scripts for test automation and batch processing, contributing to faster release cycles and increased reliability.</w:t>
      </w:r>
    </w:p>
    <w:p w14:paraId="5A4118BC" w14:textId="073CA071" w:rsidR="008516F9" w:rsidRPr="00844BFD" w:rsidRDefault="008516F9" w:rsidP="008516F9">
      <w:pPr>
        <w:pStyle w:val="ListParagraph"/>
        <w:numPr>
          <w:ilvl w:val="0"/>
          <w:numId w:val="16"/>
        </w:numPr>
        <w:spacing w:line="276" w:lineRule="auto"/>
        <w:jc w:val="both"/>
        <w:rPr>
          <w:bCs/>
        </w:rPr>
      </w:pPr>
      <w:r w:rsidRPr="00844BFD">
        <w:rPr>
          <w:bCs/>
        </w:rPr>
        <w:t>Worked on IIS 8.5 for advanced logging, diagnostics, and traffic analysis to proactively detect and resolve production issues.</w:t>
      </w:r>
    </w:p>
    <w:p w14:paraId="463CC267" w14:textId="2C543614" w:rsidR="00C05BB0" w:rsidRPr="00844BFD" w:rsidRDefault="00C05BB0" w:rsidP="008516F9">
      <w:pPr>
        <w:pBdr>
          <w:bottom w:val="single" w:sz="18" w:space="1" w:color="auto"/>
        </w:pBdr>
        <w:spacing w:line="276" w:lineRule="auto"/>
        <w:ind w:left="425"/>
        <w:jc w:val="both"/>
        <w:rPr>
          <w:rFonts w:ascii="Times New Roman" w:hAnsi="Times New Roman"/>
          <w:bCs/>
        </w:rPr>
      </w:pPr>
    </w:p>
    <w:p w14:paraId="23FAC116" w14:textId="77777777" w:rsidR="00C05BB0" w:rsidRPr="00844BFD" w:rsidRDefault="00C05BB0" w:rsidP="000C1EC4">
      <w:pPr>
        <w:jc w:val="both"/>
        <w:rPr>
          <w:rFonts w:ascii="Times New Roman" w:hAnsi="Times New Roman"/>
          <w:b/>
          <w:sz w:val="24"/>
          <w:szCs w:val="24"/>
        </w:rPr>
      </w:pPr>
    </w:p>
    <w:p w14:paraId="65CE3066" w14:textId="161D4646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Client</w:t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>: ACI Worldwide, FL</w:t>
      </w:r>
      <w:r w:rsidRPr="00844BFD">
        <w:rPr>
          <w:rFonts w:ascii="Times New Roman" w:eastAsia="Calibri" w:hAnsi="Times New Roman"/>
          <w:b/>
          <w:sz w:val="24"/>
          <w:szCs w:val="24"/>
        </w:rPr>
        <w:tab/>
      </w:r>
      <w:r w:rsidRPr="00844BFD">
        <w:rPr>
          <w:rFonts w:ascii="Times New Roman" w:eastAsia="Calibri" w:hAnsi="Times New Roman"/>
          <w:b/>
          <w:sz w:val="24"/>
          <w:szCs w:val="24"/>
        </w:rPr>
        <w:tab/>
      </w:r>
      <w:r w:rsidRPr="00844BFD">
        <w:rPr>
          <w:rFonts w:ascii="Times New Roman" w:eastAsia="Calibri" w:hAnsi="Times New Roman"/>
          <w:b/>
          <w:sz w:val="24"/>
          <w:szCs w:val="24"/>
        </w:rPr>
        <w:tab/>
      </w:r>
      <w:r w:rsidRPr="00844BFD">
        <w:rPr>
          <w:rFonts w:ascii="Times New Roman" w:eastAsia="Calibri" w:hAnsi="Times New Roman"/>
          <w:b/>
          <w:sz w:val="24"/>
          <w:szCs w:val="24"/>
        </w:rPr>
        <w:tab/>
        <w:t xml:space="preserve">                      </w:t>
      </w:r>
      <w:r w:rsidR="00E47948" w:rsidRPr="00844BFD">
        <w:rPr>
          <w:rFonts w:ascii="Times New Roman" w:eastAsia="Calibri" w:hAnsi="Times New Roman"/>
          <w:b/>
          <w:sz w:val="24"/>
          <w:szCs w:val="24"/>
        </w:rPr>
        <w:t xml:space="preserve">            </w:t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 xml:space="preserve">                         June 2015 – Aug 2018</w:t>
      </w:r>
    </w:p>
    <w:p w14:paraId="322396DE" w14:textId="61991948" w:rsidR="00C05BB0" w:rsidRPr="00844BFD" w:rsidRDefault="00E47948" w:rsidP="00E47948">
      <w:pPr>
        <w:shd w:val="clear" w:color="auto" w:fill="F2DBDB" w:themeFill="accent2" w:themeFillTint="33"/>
        <w:jc w:val="center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.</w:t>
      </w:r>
      <w:r w:rsidR="00C05BB0" w:rsidRPr="00844BFD">
        <w:rPr>
          <w:rFonts w:ascii="Times New Roman" w:eastAsia="Calibri" w:hAnsi="Times New Roman"/>
          <w:b/>
          <w:sz w:val="24"/>
          <w:szCs w:val="24"/>
        </w:rPr>
        <w:t>Net Full Stack Developer</w:t>
      </w:r>
    </w:p>
    <w:p w14:paraId="1A5F8603" w14:textId="77777777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  <w:cs/>
          <w:lang w:bidi="hi-IN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Responsibilities</w:t>
      </w:r>
      <w:r w:rsidRPr="00844BFD">
        <w:rPr>
          <w:rFonts w:ascii="Times New Roman" w:eastAsia="Calibri" w:hAnsi="Times New Roman"/>
          <w:b/>
          <w:sz w:val="24"/>
          <w:szCs w:val="24"/>
          <w:cs/>
          <w:lang w:bidi="hi-IN"/>
        </w:rPr>
        <w:t>:</w:t>
      </w:r>
    </w:p>
    <w:p w14:paraId="6569B87E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Designed, developed, and implemented enterprise-grade applications using ASP.NET MVC, .NET Core, ReactJS, and Web API, aligning with business and security requirements.</w:t>
      </w:r>
    </w:p>
    <w:p w14:paraId="23D79C62" w14:textId="61616E23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scalable and secure solutions deployed on Microsoft Azure , leveraging serverless architecture using API Gateway.</w:t>
      </w:r>
    </w:p>
    <w:p w14:paraId="21971094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Managed SQL Server and Azure Cosmos DB databases, including performance tuning using T-SQL and PL/SQL, optimizing queries and indexing strategies for improved efficiency.</w:t>
      </w:r>
    </w:p>
    <w:p w14:paraId="3B63C15A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Created and maintained CI/CD pipelines using Azure DevOps (VSO) and Jenkins, enabling automated build, test, and deployment processes.</w:t>
      </w:r>
    </w:p>
    <w:p w14:paraId="7CFD6D63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 xml:space="preserve">Built and executed unit tests and integration tests using </w:t>
      </w:r>
      <w:proofErr w:type="spellStart"/>
      <w:r w:rsidRPr="00844BFD">
        <w:rPr>
          <w:rFonts w:ascii="Times New Roman" w:hAnsi="Times New Roman"/>
          <w:sz w:val="24"/>
          <w:szCs w:val="24"/>
        </w:rPr>
        <w:t>NUnit</w:t>
      </w:r>
      <w:proofErr w:type="spellEnd"/>
      <w:r w:rsidRPr="00844BF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44BFD">
        <w:rPr>
          <w:rFonts w:ascii="Times New Roman" w:hAnsi="Times New Roman"/>
          <w:sz w:val="24"/>
          <w:szCs w:val="24"/>
        </w:rPr>
        <w:t>Moq</w:t>
      </w:r>
      <w:proofErr w:type="spellEnd"/>
      <w:r w:rsidRPr="00844BFD">
        <w:rPr>
          <w:rFonts w:ascii="Times New Roman" w:hAnsi="Times New Roman"/>
          <w:sz w:val="24"/>
          <w:szCs w:val="24"/>
        </w:rPr>
        <w:t>, and Visual Studio Test Suite, ensuring code quality and coverage.</w:t>
      </w:r>
    </w:p>
    <w:p w14:paraId="215A6B0C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Worked on ReactJS virtual DOM and component-based UI rendering; implemented responsive and dynamic UIs using Bootstrap 4, jQuery, and AJAX.</w:t>
      </w:r>
    </w:p>
    <w:p w14:paraId="24C97D68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Implemented event-driven architecture using Apache Kafka to handle real-time message streaming and asynchronous communication between microservices.</w:t>
      </w:r>
    </w:p>
    <w:p w14:paraId="60DCD4A6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and maintained SSIS packages for ETL processes, handling large-scale data extraction, transformation, and loading.</w:t>
      </w:r>
    </w:p>
    <w:p w14:paraId="12D6C44A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Led code reviews and collaborated in Agile/Scrum teams, following best practices for software engineering and DevOps automation.</w:t>
      </w:r>
    </w:p>
    <w:p w14:paraId="54351882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Maintained version control and branching strategies using TFS and VSO for collaborative development and continuous integration.</w:t>
      </w:r>
    </w:p>
    <w:p w14:paraId="13FA13F6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Performed functional and regression testing, logging and resolving defects in Visual Studio Test Management tools.</w:t>
      </w:r>
    </w:p>
    <w:p w14:paraId="56CB6A29" w14:textId="77777777" w:rsidR="008516F9" w:rsidRPr="00844BFD" w:rsidRDefault="008516F9" w:rsidP="008516F9">
      <w:pPr>
        <w:pStyle w:val="NoSpacing"/>
        <w:numPr>
          <w:ilvl w:val="0"/>
          <w:numId w:val="17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Provided production support for cloud-deployed applications, ensuring uptime and SLA adherence.</w:t>
      </w:r>
    </w:p>
    <w:p w14:paraId="14F20303" w14:textId="59F1296D" w:rsidR="00F46C2B" w:rsidRPr="00844BFD" w:rsidRDefault="00F46C2B" w:rsidP="008516F9">
      <w:pPr>
        <w:pStyle w:val="NoSpacing"/>
        <w:spacing w:line="276" w:lineRule="auto"/>
        <w:ind w:left="785"/>
        <w:jc w:val="both"/>
        <w:rPr>
          <w:rFonts w:ascii="Times New Roman" w:hAnsi="Times New Roman"/>
          <w:sz w:val="24"/>
          <w:szCs w:val="24"/>
        </w:rPr>
      </w:pPr>
    </w:p>
    <w:p w14:paraId="00508E30" w14:textId="77777777" w:rsidR="0083009E" w:rsidRPr="00844BFD" w:rsidRDefault="0083009E" w:rsidP="0083009E">
      <w:pPr>
        <w:pStyle w:val="NoSpacing"/>
        <w:spacing w:line="276" w:lineRule="auto"/>
        <w:ind w:left="785"/>
        <w:jc w:val="both"/>
        <w:rPr>
          <w:rFonts w:ascii="Times New Roman" w:hAnsi="Times New Roman"/>
          <w:sz w:val="24"/>
          <w:szCs w:val="24"/>
        </w:rPr>
      </w:pPr>
    </w:p>
    <w:p w14:paraId="279886A7" w14:textId="4C748106" w:rsidR="00C05BB0" w:rsidRPr="00844BFD" w:rsidRDefault="00C05BB0" w:rsidP="000C1EC4">
      <w:pPr>
        <w:jc w:val="both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lastRenderedPageBreak/>
        <w:t>Client:</w:t>
      </w:r>
      <w:r w:rsidR="00A62375" w:rsidRPr="00844BFD">
        <w:rPr>
          <w:rFonts w:ascii="Times New Roman" w:hAnsi="Times New Roman"/>
          <w:sz w:val="24"/>
          <w:szCs w:val="24"/>
        </w:rPr>
        <w:t xml:space="preserve"> </w:t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>Northwest Mutual , TX</w:t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ab/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ab/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ab/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ab/>
        <w:t xml:space="preserve">                                               Feb 2014</w:t>
      </w:r>
      <w:r w:rsidR="00E44CA0" w:rsidRPr="00844BFD"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="00A62375" w:rsidRPr="00844BFD">
        <w:rPr>
          <w:rFonts w:ascii="Times New Roman" w:eastAsia="Calibri" w:hAnsi="Times New Roman"/>
          <w:b/>
          <w:sz w:val="24"/>
          <w:szCs w:val="24"/>
        </w:rPr>
        <w:t>– June 2015</w:t>
      </w:r>
      <w:r w:rsidRPr="00844BFD">
        <w:rPr>
          <w:rFonts w:ascii="Times New Roman" w:eastAsia="Calibri" w:hAnsi="Times New Roman"/>
          <w:b/>
          <w:sz w:val="24"/>
          <w:szCs w:val="24"/>
        </w:rPr>
        <w:tab/>
        <w:t xml:space="preserve">          </w:t>
      </w:r>
    </w:p>
    <w:p w14:paraId="217286CB" w14:textId="10EB3C27" w:rsidR="00C05BB0" w:rsidRPr="00844BFD" w:rsidRDefault="00C05BB0" w:rsidP="0021242D">
      <w:pPr>
        <w:shd w:val="clear" w:color="auto" w:fill="F2DBDB" w:themeFill="accent2" w:themeFillTint="33"/>
        <w:jc w:val="center"/>
        <w:rPr>
          <w:rFonts w:ascii="Times New Roman" w:eastAsia="Calibri" w:hAnsi="Times New Roman"/>
          <w:b/>
          <w:sz w:val="24"/>
          <w:szCs w:val="24"/>
        </w:rPr>
      </w:pPr>
      <w:r w:rsidRPr="00844BFD">
        <w:rPr>
          <w:rFonts w:ascii="Times New Roman" w:eastAsia="Calibri" w:hAnsi="Times New Roman"/>
          <w:b/>
          <w:sz w:val="24"/>
          <w:szCs w:val="24"/>
        </w:rPr>
        <w:t>.Net Developer</w:t>
      </w:r>
    </w:p>
    <w:p w14:paraId="41A9D038" w14:textId="77777777" w:rsidR="00C05BB0" w:rsidRPr="00844BFD" w:rsidRDefault="00C05BB0" w:rsidP="000C1EC4">
      <w:pPr>
        <w:pStyle w:val="NoSpacing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b/>
          <w:sz w:val="24"/>
          <w:szCs w:val="24"/>
        </w:rPr>
        <w:t>Responsibilities</w:t>
      </w:r>
      <w:r w:rsidRPr="00844BFD">
        <w:rPr>
          <w:rFonts w:ascii="Times New Roman" w:hAnsi="Times New Roman"/>
          <w:sz w:val="24"/>
          <w:szCs w:val="24"/>
        </w:rPr>
        <w:t>:</w:t>
      </w:r>
    </w:p>
    <w:p w14:paraId="2D500D4E" w14:textId="77777777" w:rsidR="00F46C2B" w:rsidRPr="00844BFD" w:rsidRDefault="00F46C2B" w:rsidP="00F46C2B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business logic using C#, Entity Framework, and SQL Server.</w:t>
      </w:r>
    </w:p>
    <w:p w14:paraId="731B24AD" w14:textId="77777777" w:rsidR="00F46C2B" w:rsidRPr="00844BFD" w:rsidRDefault="00F46C2B" w:rsidP="00F46C2B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Created custom ASP.NET handlers and integrated with third-party services.</w:t>
      </w:r>
    </w:p>
    <w:p w14:paraId="735AFBA7" w14:textId="77777777" w:rsidR="00F46C2B" w:rsidRPr="00844BFD" w:rsidRDefault="00F46C2B" w:rsidP="00F46C2B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multi-threaded applications for high-performance computing.</w:t>
      </w:r>
    </w:p>
    <w:p w14:paraId="04752AC9" w14:textId="77777777" w:rsidR="00F46C2B" w:rsidRPr="00844BFD" w:rsidRDefault="00F46C2B" w:rsidP="00F46C2B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 xml:space="preserve">Implemented unit and integration tests using </w:t>
      </w:r>
      <w:proofErr w:type="spellStart"/>
      <w:r w:rsidRPr="00844BFD">
        <w:rPr>
          <w:rFonts w:ascii="Times New Roman" w:hAnsi="Times New Roman"/>
          <w:sz w:val="24"/>
          <w:szCs w:val="24"/>
        </w:rPr>
        <w:t>NUnit</w:t>
      </w:r>
      <w:proofErr w:type="spellEnd"/>
      <w:r w:rsidRPr="00844BFD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Pr="00844BFD">
        <w:rPr>
          <w:rFonts w:ascii="Times New Roman" w:hAnsi="Times New Roman"/>
          <w:sz w:val="24"/>
          <w:szCs w:val="24"/>
        </w:rPr>
        <w:t>Moq</w:t>
      </w:r>
      <w:proofErr w:type="spellEnd"/>
      <w:r w:rsidRPr="00844BFD">
        <w:rPr>
          <w:rFonts w:ascii="Times New Roman" w:hAnsi="Times New Roman"/>
          <w:sz w:val="24"/>
          <w:szCs w:val="24"/>
        </w:rPr>
        <w:t>.</w:t>
      </w:r>
    </w:p>
    <w:p w14:paraId="36314F41" w14:textId="121D6042" w:rsidR="00C05BB0" w:rsidRPr="00844BFD" w:rsidRDefault="00F46C2B" w:rsidP="00F46C2B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Azure Functions for serverless event-driven processing.</w:t>
      </w:r>
    </w:p>
    <w:p w14:paraId="1CBA4DD4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Set up WCF and Entity Framework n-tier architectures to improve data transfer efficiency and enable service-oriented architecture.</w:t>
      </w:r>
    </w:p>
    <w:p w14:paraId="32486FFE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Experienced with deploying, maintaining, and troubleshooting applications on Microsoft Azure Cloud Infrastructure.</w:t>
      </w:r>
    </w:p>
    <w:p w14:paraId="1B259F02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Extensive experience with WPF integrated into the C# ASP.NET framework.</w:t>
      </w:r>
    </w:p>
    <w:p w14:paraId="0D51D530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Developed client-side applications using AngularJS and JavaScript in a Model View Controller (MVC) framework.</w:t>
      </w:r>
    </w:p>
    <w:p w14:paraId="176C5487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Replaced ASP.NET handlers by designing and consuming REST Web API Controllers.</w:t>
      </w:r>
    </w:p>
    <w:p w14:paraId="31F37A76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Used Azure analytics for complex event processing in streaming data in the cloud.</w:t>
      </w:r>
    </w:p>
    <w:p w14:paraId="64ADDC47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Implemented a multithreaded architecture for asynchronous query, calculation, and UI update tasks.</w:t>
      </w:r>
    </w:p>
    <w:p w14:paraId="7CE880B5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Interacted with RESTful services using Angular2 HTTP modules.</w:t>
      </w:r>
    </w:p>
    <w:p w14:paraId="7E9E95B0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Automated, modified, executed, debugged, and analyzed test results using WinRunner and Silk Test.</w:t>
      </w:r>
    </w:p>
    <w:p w14:paraId="24E17D8C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Implemented animations in AngularJS using CSS classes.</w:t>
      </w:r>
    </w:p>
    <w:p w14:paraId="799A1A08" w14:textId="77777777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Created REST services using ASP.NET Web API and C# and developed microservices with advanced C# concepts.</w:t>
      </w:r>
    </w:p>
    <w:p w14:paraId="27E58B43" w14:textId="5D64CBF9" w:rsidR="00C05BB0" w:rsidRPr="00844BFD" w:rsidRDefault="00C05BB0" w:rsidP="004C598A">
      <w:pPr>
        <w:pStyle w:val="NoSpacing"/>
        <w:numPr>
          <w:ilvl w:val="0"/>
          <w:numId w:val="18"/>
        </w:numPr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 xml:space="preserve">Created detailed documentation for SSIS packages, including data flow </w:t>
      </w:r>
      <w:proofErr w:type="spellStart"/>
      <w:r w:rsidRPr="00844BFD">
        <w:rPr>
          <w:rFonts w:ascii="Times New Roman" w:hAnsi="Times New Roman"/>
          <w:sz w:val="24"/>
          <w:szCs w:val="24"/>
        </w:rPr>
        <w:t>diagrams,process</w:t>
      </w:r>
      <w:proofErr w:type="spellEnd"/>
      <w:r w:rsidRPr="00844BF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44BFD">
        <w:rPr>
          <w:rFonts w:ascii="Times New Roman" w:hAnsi="Times New Roman"/>
          <w:sz w:val="24"/>
          <w:szCs w:val="24"/>
        </w:rPr>
        <w:t>flows,and</w:t>
      </w:r>
      <w:proofErr w:type="spellEnd"/>
      <w:r w:rsidRPr="00844BFD">
        <w:rPr>
          <w:rFonts w:ascii="Times New Roman" w:hAnsi="Times New Roman"/>
          <w:sz w:val="24"/>
          <w:szCs w:val="24"/>
        </w:rPr>
        <w:t xml:space="preserve"> operational procedures.</w:t>
      </w:r>
    </w:p>
    <w:p w14:paraId="2C1C419D" w14:textId="77777777" w:rsidR="00C05BB0" w:rsidRPr="00844BFD" w:rsidRDefault="00C05BB0" w:rsidP="004C598A">
      <w:pPr>
        <w:pStyle w:val="NoSpacing"/>
        <w:numPr>
          <w:ilvl w:val="0"/>
          <w:numId w:val="1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844BFD">
        <w:rPr>
          <w:rFonts w:ascii="Times New Roman" w:hAnsi="Times New Roman"/>
          <w:sz w:val="24"/>
          <w:szCs w:val="24"/>
        </w:rPr>
        <w:t>Created from scratch in Typescript for most components with Angular 7 framework.</w:t>
      </w:r>
    </w:p>
    <w:p w14:paraId="7D438430" w14:textId="68973FDC" w:rsidR="00C05BB0" w:rsidRPr="00844BFD" w:rsidRDefault="00C05BB0" w:rsidP="001E3B6C">
      <w:pPr>
        <w:pStyle w:val="ListBullet"/>
        <w:numPr>
          <w:ilvl w:val="0"/>
          <w:numId w:val="18"/>
        </w:numPr>
        <w:jc w:val="both"/>
      </w:pPr>
      <w:r w:rsidRPr="00844BFD">
        <w:t xml:space="preserve">Optimized integration performance and reliability by implementing error handling mechanisms, data validation rules, and monitoring dashboards within Dell Boomi </w:t>
      </w:r>
      <w:proofErr w:type="spellStart"/>
      <w:r w:rsidRPr="00844BFD">
        <w:t>AtomSphere</w:t>
      </w:r>
      <w:proofErr w:type="spellEnd"/>
      <w:r w:rsidRPr="00844BFD">
        <w:t>.</w:t>
      </w:r>
    </w:p>
    <w:sectPr w:rsidR="00C05BB0" w:rsidRPr="00844BFD" w:rsidSect="00417659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D34E" w14:textId="77777777" w:rsidR="00B722F2" w:rsidRDefault="00B722F2">
      <w:r>
        <w:separator/>
      </w:r>
    </w:p>
  </w:endnote>
  <w:endnote w:type="continuationSeparator" w:id="0">
    <w:p w14:paraId="0C60D46B" w14:textId="77777777" w:rsidR="00B722F2" w:rsidRDefault="00B72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Yu Gothic"/>
    <w:charset w:val="8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51501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5B6CE61" w14:textId="1FC77D55" w:rsidR="00C06B9A" w:rsidRDefault="00C06B9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83D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83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50F6BB" w14:textId="77777777" w:rsidR="00C06B9A" w:rsidRDefault="00C06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84953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3C6089" w14:textId="798D7E77" w:rsidR="003511F0" w:rsidRDefault="003511F0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83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383D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821261" w14:textId="77777777" w:rsidR="003511F0" w:rsidRDefault="00351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3629" w14:textId="77777777" w:rsidR="00B722F2" w:rsidRDefault="00B722F2">
      <w:r>
        <w:separator/>
      </w:r>
    </w:p>
  </w:footnote>
  <w:footnote w:type="continuationSeparator" w:id="0">
    <w:p w14:paraId="3014E626" w14:textId="77777777" w:rsidR="00B722F2" w:rsidRDefault="00B72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AF31B" w14:textId="17554D3F" w:rsidR="00751B0C" w:rsidRDefault="002B17D2" w:rsidP="002D4E1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51B0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5CB">
      <w:rPr>
        <w:rStyle w:val="PageNumber"/>
        <w:noProof/>
      </w:rPr>
      <w:t>1</w:t>
    </w:r>
    <w:r>
      <w:rPr>
        <w:rStyle w:val="PageNumber"/>
      </w:rPr>
      <w:fldChar w:fldCharType="end"/>
    </w:r>
  </w:p>
  <w:p w14:paraId="303D4394" w14:textId="77777777" w:rsidR="00751B0C" w:rsidRDefault="00751B0C" w:rsidP="002D4E1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BBC1" w14:textId="6970B1A8" w:rsidR="00BB23B5" w:rsidRDefault="00BB23B5" w:rsidP="00BF14C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DFB23" w14:textId="1F1B4D1C" w:rsidR="00751B0C" w:rsidRPr="00BB75A4" w:rsidRDefault="00751B0C" w:rsidP="00FE0A20">
    <w:pPr>
      <w:pStyle w:val="Header"/>
      <w:jc w:val="right"/>
      <w:rPr>
        <w:rFonts w:cs="Arial"/>
        <w:b/>
        <w:color w:val="00008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singleLevel"/>
    <w:tmpl w:val="00000004"/>
    <w:name w:val="WW8Num13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multilevel"/>
    <w:tmpl w:val="00000006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3" w15:restartNumberingAfterBreak="0">
    <w:nsid w:val="08B536A1"/>
    <w:multiLevelType w:val="hybridMultilevel"/>
    <w:tmpl w:val="0DE80182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D6177E"/>
    <w:multiLevelType w:val="multilevel"/>
    <w:tmpl w:val="DAC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E6C57"/>
    <w:multiLevelType w:val="multilevel"/>
    <w:tmpl w:val="5016BE7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77430"/>
    <w:multiLevelType w:val="multilevel"/>
    <w:tmpl w:val="282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902BB"/>
    <w:multiLevelType w:val="hybridMultilevel"/>
    <w:tmpl w:val="C1D80E6E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1DD34D0A"/>
    <w:multiLevelType w:val="hybridMultilevel"/>
    <w:tmpl w:val="2368A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051CC"/>
    <w:multiLevelType w:val="multilevel"/>
    <w:tmpl w:val="A5E2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928DD"/>
    <w:multiLevelType w:val="hybridMultilevel"/>
    <w:tmpl w:val="41A6E8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61D1E"/>
    <w:multiLevelType w:val="multilevel"/>
    <w:tmpl w:val="5A0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672D8"/>
    <w:multiLevelType w:val="multilevel"/>
    <w:tmpl w:val="331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A3B24"/>
    <w:multiLevelType w:val="multilevel"/>
    <w:tmpl w:val="027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C35CA"/>
    <w:multiLevelType w:val="multilevel"/>
    <w:tmpl w:val="92F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62C76"/>
    <w:multiLevelType w:val="hybridMultilevel"/>
    <w:tmpl w:val="E176156A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3E32F13"/>
    <w:multiLevelType w:val="hybridMultilevel"/>
    <w:tmpl w:val="2986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C5FB7"/>
    <w:multiLevelType w:val="hybridMultilevel"/>
    <w:tmpl w:val="98380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B482C"/>
    <w:multiLevelType w:val="hybridMultilevel"/>
    <w:tmpl w:val="27821D7C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color w:val="FF66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64ADC"/>
    <w:multiLevelType w:val="multilevel"/>
    <w:tmpl w:val="212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674B8"/>
    <w:multiLevelType w:val="hybridMultilevel"/>
    <w:tmpl w:val="54EA116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925B1A"/>
    <w:multiLevelType w:val="hybridMultilevel"/>
    <w:tmpl w:val="08481EC4"/>
    <w:lvl w:ilvl="0" w:tplc="8FB6BCA8">
      <w:start w:val="1"/>
      <w:numFmt w:val="bullet"/>
      <w:pStyle w:val="InfoBlu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C0109A"/>
    <w:multiLevelType w:val="multilevel"/>
    <w:tmpl w:val="12D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E744F"/>
    <w:multiLevelType w:val="multilevel"/>
    <w:tmpl w:val="A24A7500"/>
    <w:lvl w:ilvl="0">
      <w:start w:val="1"/>
      <w:numFmt w:val="bullet"/>
      <w:pStyle w:val="ListBullet"/>
      <w:lvlText w:val=""/>
      <w:lvlJc w:val="left"/>
      <w:pPr>
        <w:ind w:left="785" w:hanging="360"/>
      </w:pPr>
      <w:rPr>
        <w:rFonts w:ascii="Wingdings" w:hAnsi="Wingdings" w:hint="default"/>
        <w:color w:val="404040" w:themeColor="text1" w:themeTint="BF"/>
        <w:sz w:val="24"/>
        <w:szCs w:val="24"/>
      </w:rPr>
    </w:lvl>
    <w:lvl w:ilvl="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85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  <w:color w:val="auto"/>
      </w:rPr>
    </w:lvl>
  </w:abstractNum>
  <w:abstractNum w:abstractNumId="25" w15:restartNumberingAfterBreak="0">
    <w:nsid w:val="6E7557B5"/>
    <w:multiLevelType w:val="multilevel"/>
    <w:tmpl w:val="0BA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6A1118"/>
    <w:multiLevelType w:val="hybridMultilevel"/>
    <w:tmpl w:val="16844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E460A8"/>
    <w:multiLevelType w:val="hybridMultilevel"/>
    <w:tmpl w:val="9A900B16"/>
    <w:lvl w:ilvl="0" w:tplc="40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72796C38"/>
    <w:multiLevelType w:val="multilevel"/>
    <w:tmpl w:val="BB2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41B7E"/>
    <w:multiLevelType w:val="multilevel"/>
    <w:tmpl w:val="C5C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B61B1"/>
    <w:multiLevelType w:val="hybridMultilevel"/>
    <w:tmpl w:val="1E18C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32818"/>
    <w:multiLevelType w:val="hybridMultilevel"/>
    <w:tmpl w:val="82403418"/>
    <w:lvl w:ilvl="0" w:tplc="19264790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3652345">
    <w:abstractNumId w:val="31"/>
  </w:num>
  <w:num w:numId="2" w16cid:durableId="610280728">
    <w:abstractNumId w:val="22"/>
  </w:num>
  <w:num w:numId="3" w16cid:durableId="1872568631">
    <w:abstractNumId w:val="19"/>
  </w:num>
  <w:num w:numId="4" w16cid:durableId="364405234">
    <w:abstractNumId w:val="21"/>
  </w:num>
  <w:num w:numId="5" w16cid:durableId="1756658898">
    <w:abstractNumId w:val="5"/>
  </w:num>
  <w:num w:numId="6" w16cid:durableId="541210437">
    <w:abstractNumId w:val="8"/>
  </w:num>
  <w:num w:numId="7" w16cid:durableId="971448047">
    <w:abstractNumId w:val="26"/>
  </w:num>
  <w:num w:numId="8" w16cid:durableId="883827395">
    <w:abstractNumId w:val="17"/>
  </w:num>
  <w:num w:numId="9" w16cid:durableId="419376373">
    <w:abstractNumId w:val="30"/>
  </w:num>
  <w:num w:numId="10" w16cid:durableId="914509023">
    <w:abstractNumId w:val="16"/>
  </w:num>
  <w:num w:numId="11" w16cid:durableId="391000799">
    <w:abstractNumId w:val="24"/>
  </w:num>
  <w:num w:numId="12" w16cid:durableId="1017462312">
    <w:abstractNumId w:val="9"/>
  </w:num>
  <w:num w:numId="13" w16cid:durableId="766923455">
    <w:abstractNumId w:val="10"/>
  </w:num>
  <w:num w:numId="14" w16cid:durableId="1930961551">
    <w:abstractNumId w:val="24"/>
  </w:num>
  <w:num w:numId="15" w16cid:durableId="1528451297">
    <w:abstractNumId w:val="7"/>
  </w:num>
  <w:num w:numId="16" w16cid:durableId="1221138090">
    <w:abstractNumId w:val="15"/>
  </w:num>
  <w:num w:numId="17" w16cid:durableId="1597595942">
    <w:abstractNumId w:val="18"/>
  </w:num>
  <w:num w:numId="18" w16cid:durableId="599728129">
    <w:abstractNumId w:val="27"/>
  </w:num>
  <w:num w:numId="19" w16cid:durableId="1174682581">
    <w:abstractNumId w:val="3"/>
  </w:num>
  <w:num w:numId="20" w16cid:durableId="1068577374">
    <w:abstractNumId w:val="12"/>
  </w:num>
  <w:num w:numId="21" w16cid:durableId="1899517056">
    <w:abstractNumId w:val="20"/>
  </w:num>
  <w:num w:numId="22" w16cid:durableId="1814828854">
    <w:abstractNumId w:val="28"/>
  </w:num>
  <w:num w:numId="23" w16cid:durableId="963315224">
    <w:abstractNumId w:val="25"/>
  </w:num>
  <w:num w:numId="24" w16cid:durableId="951517581">
    <w:abstractNumId w:val="4"/>
  </w:num>
  <w:num w:numId="25" w16cid:durableId="925111343">
    <w:abstractNumId w:val="11"/>
  </w:num>
  <w:num w:numId="26" w16cid:durableId="1084567256">
    <w:abstractNumId w:val="29"/>
  </w:num>
  <w:num w:numId="27" w16cid:durableId="1546453216">
    <w:abstractNumId w:val="14"/>
  </w:num>
  <w:num w:numId="28" w16cid:durableId="1608392677">
    <w:abstractNumId w:val="13"/>
  </w:num>
  <w:num w:numId="29" w16cid:durableId="1138494848">
    <w:abstractNumId w:val="23"/>
  </w:num>
  <w:num w:numId="30" w16cid:durableId="41905810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CA" w:vendorID="64" w:dllVersion="4096" w:nlCheck="1" w:checkStyle="0"/>
  <w:activeWritingStyle w:appName="MSWord" w:lang="en-CA" w:vendorID="64" w:dllVersion="6" w:nlCheck="1" w:checkStyle="0"/>
  <w:activeWritingStyle w:appName="MSWord" w:lang="en-GB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16"/>
    <w:rsid w:val="000009A6"/>
    <w:rsid w:val="00000B1F"/>
    <w:rsid w:val="0000317E"/>
    <w:rsid w:val="00003E81"/>
    <w:rsid w:val="000044BA"/>
    <w:rsid w:val="00007FFB"/>
    <w:rsid w:val="00013549"/>
    <w:rsid w:val="0001529D"/>
    <w:rsid w:val="00015FD1"/>
    <w:rsid w:val="00017D14"/>
    <w:rsid w:val="00020543"/>
    <w:rsid w:val="00020CA7"/>
    <w:rsid w:val="00025205"/>
    <w:rsid w:val="00026C94"/>
    <w:rsid w:val="00026C98"/>
    <w:rsid w:val="00027891"/>
    <w:rsid w:val="000278E9"/>
    <w:rsid w:val="00027EF7"/>
    <w:rsid w:val="0003037A"/>
    <w:rsid w:val="000328E7"/>
    <w:rsid w:val="00035087"/>
    <w:rsid w:val="00035A2F"/>
    <w:rsid w:val="00035B36"/>
    <w:rsid w:val="00036681"/>
    <w:rsid w:val="00036E0A"/>
    <w:rsid w:val="000403F1"/>
    <w:rsid w:val="00043C75"/>
    <w:rsid w:val="00046B5E"/>
    <w:rsid w:val="00046EE8"/>
    <w:rsid w:val="00050131"/>
    <w:rsid w:val="00050604"/>
    <w:rsid w:val="000508CB"/>
    <w:rsid w:val="00050C19"/>
    <w:rsid w:val="00051ED9"/>
    <w:rsid w:val="0005225B"/>
    <w:rsid w:val="00053B53"/>
    <w:rsid w:val="00056443"/>
    <w:rsid w:val="00057451"/>
    <w:rsid w:val="0006248F"/>
    <w:rsid w:val="000634B4"/>
    <w:rsid w:val="000668C5"/>
    <w:rsid w:val="00067309"/>
    <w:rsid w:val="00067F11"/>
    <w:rsid w:val="00073935"/>
    <w:rsid w:val="0008254A"/>
    <w:rsid w:val="00082921"/>
    <w:rsid w:val="0008376C"/>
    <w:rsid w:val="00083E27"/>
    <w:rsid w:val="00083F19"/>
    <w:rsid w:val="0009163D"/>
    <w:rsid w:val="00091F08"/>
    <w:rsid w:val="00093A9C"/>
    <w:rsid w:val="0009486E"/>
    <w:rsid w:val="000961A2"/>
    <w:rsid w:val="00096BBF"/>
    <w:rsid w:val="000A16EF"/>
    <w:rsid w:val="000A1E13"/>
    <w:rsid w:val="000A4AF8"/>
    <w:rsid w:val="000A6651"/>
    <w:rsid w:val="000B31D0"/>
    <w:rsid w:val="000B3636"/>
    <w:rsid w:val="000B3A1D"/>
    <w:rsid w:val="000B4863"/>
    <w:rsid w:val="000B4F73"/>
    <w:rsid w:val="000B5F7E"/>
    <w:rsid w:val="000B7C95"/>
    <w:rsid w:val="000C1550"/>
    <w:rsid w:val="000C1EC4"/>
    <w:rsid w:val="000C3223"/>
    <w:rsid w:val="000C54E2"/>
    <w:rsid w:val="000D0B14"/>
    <w:rsid w:val="000D25DB"/>
    <w:rsid w:val="000D3C29"/>
    <w:rsid w:val="000D42BB"/>
    <w:rsid w:val="000D4B63"/>
    <w:rsid w:val="000D4E17"/>
    <w:rsid w:val="000D5A42"/>
    <w:rsid w:val="000D5D47"/>
    <w:rsid w:val="000D68C6"/>
    <w:rsid w:val="000E083E"/>
    <w:rsid w:val="000E107C"/>
    <w:rsid w:val="000E50C2"/>
    <w:rsid w:val="000E6437"/>
    <w:rsid w:val="000E678E"/>
    <w:rsid w:val="000E7020"/>
    <w:rsid w:val="000F28AF"/>
    <w:rsid w:val="000F2E07"/>
    <w:rsid w:val="000F430E"/>
    <w:rsid w:val="000F4914"/>
    <w:rsid w:val="000F641C"/>
    <w:rsid w:val="000F64B9"/>
    <w:rsid w:val="00100223"/>
    <w:rsid w:val="00102196"/>
    <w:rsid w:val="0010351A"/>
    <w:rsid w:val="00103824"/>
    <w:rsid w:val="00103ED8"/>
    <w:rsid w:val="00103EDC"/>
    <w:rsid w:val="00105D31"/>
    <w:rsid w:val="0010716E"/>
    <w:rsid w:val="00110175"/>
    <w:rsid w:val="00112B08"/>
    <w:rsid w:val="00113AB7"/>
    <w:rsid w:val="00113F3A"/>
    <w:rsid w:val="00114AF5"/>
    <w:rsid w:val="00116C61"/>
    <w:rsid w:val="00116C69"/>
    <w:rsid w:val="00117890"/>
    <w:rsid w:val="00117BA4"/>
    <w:rsid w:val="001227B9"/>
    <w:rsid w:val="0012282C"/>
    <w:rsid w:val="001231AE"/>
    <w:rsid w:val="00123580"/>
    <w:rsid w:val="00123651"/>
    <w:rsid w:val="00123C24"/>
    <w:rsid w:val="0012535F"/>
    <w:rsid w:val="001277DA"/>
    <w:rsid w:val="0013000A"/>
    <w:rsid w:val="001324BF"/>
    <w:rsid w:val="001326F0"/>
    <w:rsid w:val="0013452C"/>
    <w:rsid w:val="00135554"/>
    <w:rsid w:val="00136AA9"/>
    <w:rsid w:val="00136F2E"/>
    <w:rsid w:val="001407D3"/>
    <w:rsid w:val="00140B2B"/>
    <w:rsid w:val="00143237"/>
    <w:rsid w:val="00143A60"/>
    <w:rsid w:val="00146EA6"/>
    <w:rsid w:val="00147037"/>
    <w:rsid w:val="00147380"/>
    <w:rsid w:val="00147FB1"/>
    <w:rsid w:val="001507D5"/>
    <w:rsid w:val="00151326"/>
    <w:rsid w:val="00157354"/>
    <w:rsid w:val="00157EEB"/>
    <w:rsid w:val="0016040E"/>
    <w:rsid w:val="001617D8"/>
    <w:rsid w:val="00161C23"/>
    <w:rsid w:val="00162333"/>
    <w:rsid w:val="0016346F"/>
    <w:rsid w:val="00163651"/>
    <w:rsid w:val="001643D6"/>
    <w:rsid w:val="00164530"/>
    <w:rsid w:val="00164713"/>
    <w:rsid w:val="001665B2"/>
    <w:rsid w:val="00167086"/>
    <w:rsid w:val="00167E67"/>
    <w:rsid w:val="00167F1F"/>
    <w:rsid w:val="00170925"/>
    <w:rsid w:val="00172C5F"/>
    <w:rsid w:val="001752D9"/>
    <w:rsid w:val="00175E59"/>
    <w:rsid w:val="0018063A"/>
    <w:rsid w:val="00180CD4"/>
    <w:rsid w:val="00181AFF"/>
    <w:rsid w:val="001843A0"/>
    <w:rsid w:val="00184EDB"/>
    <w:rsid w:val="0018518A"/>
    <w:rsid w:val="001856EE"/>
    <w:rsid w:val="00187E6F"/>
    <w:rsid w:val="001916F5"/>
    <w:rsid w:val="00191B0E"/>
    <w:rsid w:val="001929A3"/>
    <w:rsid w:val="0019361D"/>
    <w:rsid w:val="0019532F"/>
    <w:rsid w:val="00195E0E"/>
    <w:rsid w:val="00196B8A"/>
    <w:rsid w:val="001A1A0C"/>
    <w:rsid w:val="001A1F35"/>
    <w:rsid w:val="001A217D"/>
    <w:rsid w:val="001A235A"/>
    <w:rsid w:val="001A6F9D"/>
    <w:rsid w:val="001A794A"/>
    <w:rsid w:val="001A7A05"/>
    <w:rsid w:val="001B1A31"/>
    <w:rsid w:val="001B21B1"/>
    <w:rsid w:val="001B3E9F"/>
    <w:rsid w:val="001B5F98"/>
    <w:rsid w:val="001C095E"/>
    <w:rsid w:val="001C525D"/>
    <w:rsid w:val="001C6715"/>
    <w:rsid w:val="001C72AC"/>
    <w:rsid w:val="001D232A"/>
    <w:rsid w:val="001D24A6"/>
    <w:rsid w:val="001D3276"/>
    <w:rsid w:val="001D4FE3"/>
    <w:rsid w:val="001D6D71"/>
    <w:rsid w:val="001D7D96"/>
    <w:rsid w:val="001E09D4"/>
    <w:rsid w:val="001E3B6C"/>
    <w:rsid w:val="001E3FDF"/>
    <w:rsid w:val="001E56CC"/>
    <w:rsid w:val="001E6A31"/>
    <w:rsid w:val="001F650E"/>
    <w:rsid w:val="001F73DC"/>
    <w:rsid w:val="001F76AC"/>
    <w:rsid w:val="0020268C"/>
    <w:rsid w:val="00202BAE"/>
    <w:rsid w:val="0020339E"/>
    <w:rsid w:val="00207E65"/>
    <w:rsid w:val="00210F58"/>
    <w:rsid w:val="0021242D"/>
    <w:rsid w:val="00215653"/>
    <w:rsid w:val="002164B7"/>
    <w:rsid w:val="0021666D"/>
    <w:rsid w:val="00216968"/>
    <w:rsid w:val="00217C54"/>
    <w:rsid w:val="00217EBE"/>
    <w:rsid w:val="00220411"/>
    <w:rsid w:val="00227A5D"/>
    <w:rsid w:val="00227A82"/>
    <w:rsid w:val="00230AD2"/>
    <w:rsid w:val="002356EE"/>
    <w:rsid w:val="00235E97"/>
    <w:rsid w:val="00237747"/>
    <w:rsid w:val="0024300D"/>
    <w:rsid w:val="00245B59"/>
    <w:rsid w:val="0025075C"/>
    <w:rsid w:val="00252BE5"/>
    <w:rsid w:val="00253E0A"/>
    <w:rsid w:val="00253ECD"/>
    <w:rsid w:val="00255A0A"/>
    <w:rsid w:val="00256A9A"/>
    <w:rsid w:val="002616F8"/>
    <w:rsid w:val="00261EE0"/>
    <w:rsid w:val="00262865"/>
    <w:rsid w:val="00262E49"/>
    <w:rsid w:val="00262FBA"/>
    <w:rsid w:val="002633EA"/>
    <w:rsid w:val="00263F4C"/>
    <w:rsid w:val="002653CA"/>
    <w:rsid w:val="00266B01"/>
    <w:rsid w:val="00266DA9"/>
    <w:rsid w:val="00267C60"/>
    <w:rsid w:val="00273456"/>
    <w:rsid w:val="00273A78"/>
    <w:rsid w:val="00273F5A"/>
    <w:rsid w:val="002769C3"/>
    <w:rsid w:val="00276BE5"/>
    <w:rsid w:val="00280A89"/>
    <w:rsid w:val="00287CBE"/>
    <w:rsid w:val="00292FEB"/>
    <w:rsid w:val="002941C0"/>
    <w:rsid w:val="00295BFC"/>
    <w:rsid w:val="00295D58"/>
    <w:rsid w:val="002A0D19"/>
    <w:rsid w:val="002A481B"/>
    <w:rsid w:val="002A4F67"/>
    <w:rsid w:val="002A54DC"/>
    <w:rsid w:val="002A6934"/>
    <w:rsid w:val="002B17D2"/>
    <w:rsid w:val="002B300B"/>
    <w:rsid w:val="002B468B"/>
    <w:rsid w:val="002B55FC"/>
    <w:rsid w:val="002B5C34"/>
    <w:rsid w:val="002C0B23"/>
    <w:rsid w:val="002C0D33"/>
    <w:rsid w:val="002C0D48"/>
    <w:rsid w:val="002C1920"/>
    <w:rsid w:val="002C68B9"/>
    <w:rsid w:val="002D137E"/>
    <w:rsid w:val="002D4B7A"/>
    <w:rsid w:val="002D4E16"/>
    <w:rsid w:val="002E6628"/>
    <w:rsid w:val="002F06CE"/>
    <w:rsid w:val="002F154F"/>
    <w:rsid w:val="002F2295"/>
    <w:rsid w:val="002F2998"/>
    <w:rsid w:val="002F32B1"/>
    <w:rsid w:val="002F7509"/>
    <w:rsid w:val="002F7534"/>
    <w:rsid w:val="00300881"/>
    <w:rsid w:val="00300FAC"/>
    <w:rsid w:val="003028BF"/>
    <w:rsid w:val="00302970"/>
    <w:rsid w:val="00302C35"/>
    <w:rsid w:val="00304198"/>
    <w:rsid w:val="003108FA"/>
    <w:rsid w:val="00312267"/>
    <w:rsid w:val="0031415B"/>
    <w:rsid w:val="00321360"/>
    <w:rsid w:val="00324577"/>
    <w:rsid w:val="003253D7"/>
    <w:rsid w:val="00326FA8"/>
    <w:rsid w:val="00336C0C"/>
    <w:rsid w:val="00336FAF"/>
    <w:rsid w:val="0033747B"/>
    <w:rsid w:val="003376D5"/>
    <w:rsid w:val="00337871"/>
    <w:rsid w:val="003431F0"/>
    <w:rsid w:val="00344108"/>
    <w:rsid w:val="00346149"/>
    <w:rsid w:val="00346AC2"/>
    <w:rsid w:val="00346B57"/>
    <w:rsid w:val="0034747E"/>
    <w:rsid w:val="0034777B"/>
    <w:rsid w:val="00350B4C"/>
    <w:rsid w:val="00350D02"/>
    <w:rsid w:val="003511F0"/>
    <w:rsid w:val="003512B2"/>
    <w:rsid w:val="00351A68"/>
    <w:rsid w:val="00355663"/>
    <w:rsid w:val="00356B09"/>
    <w:rsid w:val="0036382F"/>
    <w:rsid w:val="003707A5"/>
    <w:rsid w:val="003725CB"/>
    <w:rsid w:val="00376475"/>
    <w:rsid w:val="00377AA8"/>
    <w:rsid w:val="00381637"/>
    <w:rsid w:val="003827A5"/>
    <w:rsid w:val="003853A9"/>
    <w:rsid w:val="003859AE"/>
    <w:rsid w:val="00390AD3"/>
    <w:rsid w:val="00394303"/>
    <w:rsid w:val="00395F57"/>
    <w:rsid w:val="00396AE6"/>
    <w:rsid w:val="003A00EC"/>
    <w:rsid w:val="003A0111"/>
    <w:rsid w:val="003A2CB3"/>
    <w:rsid w:val="003A3D05"/>
    <w:rsid w:val="003A43D7"/>
    <w:rsid w:val="003A4524"/>
    <w:rsid w:val="003A4894"/>
    <w:rsid w:val="003B1A5E"/>
    <w:rsid w:val="003B7C87"/>
    <w:rsid w:val="003B7E46"/>
    <w:rsid w:val="003C249E"/>
    <w:rsid w:val="003C3AE2"/>
    <w:rsid w:val="003C5ADE"/>
    <w:rsid w:val="003C64FF"/>
    <w:rsid w:val="003C749A"/>
    <w:rsid w:val="003C7611"/>
    <w:rsid w:val="003D078A"/>
    <w:rsid w:val="003D0AE4"/>
    <w:rsid w:val="003D0CD3"/>
    <w:rsid w:val="003D264D"/>
    <w:rsid w:val="003E15B2"/>
    <w:rsid w:val="003E2217"/>
    <w:rsid w:val="003E3904"/>
    <w:rsid w:val="003E398A"/>
    <w:rsid w:val="003E5821"/>
    <w:rsid w:val="003E7B52"/>
    <w:rsid w:val="003F147D"/>
    <w:rsid w:val="003F1889"/>
    <w:rsid w:val="003F1ED0"/>
    <w:rsid w:val="003F3128"/>
    <w:rsid w:val="003F341D"/>
    <w:rsid w:val="003F6A12"/>
    <w:rsid w:val="00402E94"/>
    <w:rsid w:val="00405EC0"/>
    <w:rsid w:val="004063CE"/>
    <w:rsid w:val="0041018D"/>
    <w:rsid w:val="00416A7C"/>
    <w:rsid w:val="00416E56"/>
    <w:rsid w:val="004172C3"/>
    <w:rsid w:val="00417659"/>
    <w:rsid w:val="004206D4"/>
    <w:rsid w:val="004208F9"/>
    <w:rsid w:val="00421693"/>
    <w:rsid w:val="00421D69"/>
    <w:rsid w:val="0042292A"/>
    <w:rsid w:val="004274D5"/>
    <w:rsid w:val="00430F78"/>
    <w:rsid w:val="00434F77"/>
    <w:rsid w:val="00440A9E"/>
    <w:rsid w:val="00440F62"/>
    <w:rsid w:val="004417B6"/>
    <w:rsid w:val="00441CB5"/>
    <w:rsid w:val="0044241B"/>
    <w:rsid w:val="00444CEE"/>
    <w:rsid w:val="00444F00"/>
    <w:rsid w:val="004452D9"/>
    <w:rsid w:val="00447C61"/>
    <w:rsid w:val="004505F5"/>
    <w:rsid w:val="00450707"/>
    <w:rsid w:val="0046084D"/>
    <w:rsid w:val="0046109C"/>
    <w:rsid w:val="00462194"/>
    <w:rsid w:val="00465D38"/>
    <w:rsid w:val="00466423"/>
    <w:rsid w:val="00470D15"/>
    <w:rsid w:val="00471BA7"/>
    <w:rsid w:val="004735B5"/>
    <w:rsid w:val="00473BE1"/>
    <w:rsid w:val="004743E0"/>
    <w:rsid w:val="00474B3D"/>
    <w:rsid w:val="0047523A"/>
    <w:rsid w:val="004756A2"/>
    <w:rsid w:val="00475D2C"/>
    <w:rsid w:val="00482DD2"/>
    <w:rsid w:val="00482F1A"/>
    <w:rsid w:val="00482F6C"/>
    <w:rsid w:val="00483354"/>
    <w:rsid w:val="0048362C"/>
    <w:rsid w:val="004851AE"/>
    <w:rsid w:val="004874AE"/>
    <w:rsid w:val="00495CDB"/>
    <w:rsid w:val="004976B7"/>
    <w:rsid w:val="004A0397"/>
    <w:rsid w:val="004A0FB3"/>
    <w:rsid w:val="004A3A39"/>
    <w:rsid w:val="004A4BE1"/>
    <w:rsid w:val="004A7136"/>
    <w:rsid w:val="004B074C"/>
    <w:rsid w:val="004B5B84"/>
    <w:rsid w:val="004B6156"/>
    <w:rsid w:val="004B63F5"/>
    <w:rsid w:val="004C244E"/>
    <w:rsid w:val="004C2518"/>
    <w:rsid w:val="004C598A"/>
    <w:rsid w:val="004C752C"/>
    <w:rsid w:val="004D101F"/>
    <w:rsid w:val="004D166C"/>
    <w:rsid w:val="004D2250"/>
    <w:rsid w:val="004D573C"/>
    <w:rsid w:val="004D61A2"/>
    <w:rsid w:val="004D7497"/>
    <w:rsid w:val="004E0490"/>
    <w:rsid w:val="004E2F82"/>
    <w:rsid w:val="004E5301"/>
    <w:rsid w:val="004E7D7C"/>
    <w:rsid w:val="004F0C7D"/>
    <w:rsid w:val="004F0EB4"/>
    <w:rsid w:val="004F2A40"/>
    <w:rsid w:val="004F53C1"/>
    <w:rsid w:val="004F68F1"/>
    <w:rsid w:val="004F6ACE"/>
    <w:rsid w:val="004F7D21"/>
    <w:rsid w:val="00506CB1"/>
    <w:rsid w:val="00513E25"/>
    <w:rsid w:val="005154C2"/>
    <w:rsid w:val="0051620B"/>
    <w:rsid w:val="005173B9"/>
    <w:rsid w:val="00520F82"/>
    <w:rsid w:val="00521F57"/>
    <w:rsid w:val="00524C8E"/>
    <w:rsid w:val="005254BD"/>
    <w:rsid w:val="00525EC5"/>
    <w:rsid w:val="00526198"/>
    <w:rsid w:val="00531BDA"/>
    <w:rsid w:val="00536203"/>
    <w:rsid w:val="0054275B"/>
    <w:rsid w:val="00543147"/>
    <w:rsid w:val="00544C71"/>
    <w:rsid w:val="00547180"/>
    <w:rsid w:val="005476D7"/>
    <w:rsid w:val="005479E6"/>
    <w:rsid w:val="00550AC0"/>
    <w:rsid w:val="00550B46"/>
    <w:rsid w:val="005533D5"/>
    <w:rsid w:val="00556F81"/>
    <w:rsid w:val="00564936"/>
    <w:rsid w:val="00564B79"/>
    <w:rsid w:val="00565DD6"/>
    <w:rsid w:val="005713AB"/>
    <w:rsid w:val="005722EF"/>
    <w:rsid w:val="005754B2"/>
    <w:rsid w:val="00577B12"/>
    <w:rsid w:val="00580AF6"/>
    <w:rsid w:val="0058283D"/>
    <w:rsid w:val="00585F18"/>
    <w:rsid w:val="00586E6C"/>
    <w:rsid w:val="005870F5"/>
    <w:rsid w:val="0059065E"/>
    <w:rsid w:val="005912F4"/>
    <w:rsid w:val="0059490E"/>
    <w:rsid w:val="005949BC"/>
    <w:rsid w:val="00594D9B"/>
    <w:rsid w:val="00595641"/>
    <w:rsid w:val="005964CC"/>
    <w:rsid w:val="005A1179"/>
    <w:rsid w:val="005A4D67"/>
    <w:rsid w:val="005B2B7A"/>
    <w:rsid w:val="005B3AB1"/>
    <w:rsid w:val="005B68DA"/>
    <w:rsid w:val="005B6A73"/>
    <w:rsid w:val="005B6F70"/>
    <w:rsid w:val="005C045D"/>
    <w:rsid w:val="005C3473"/>
    <w:rsid w:val="005C4352"/>
    <w:rsid w:val="005C7A9A"/>
    <w:rsid w:val="005D1E9A"/>
    <w:rsid w:val="005D2409"/>
    <w:rsid w:val="005D51BD"/>
    <w:rsid w:val="005D63C2"/>
    <w:rsid w:val="005E10C6"/>
    <w:rsid w:val="005E30E1"/>
    <w:rsid w:val="005E4422"/>
    <w:rsid w:val="005E5FA7"/>
    <w:rsid w:val="005E6F9E"/>
    <w:rsid w:val="005E7578"/>
    <w:rsid w:val="005F1F78"/>
    <w:rsid w:val="005F3114"/>
    <w:rsid w:val="005F53D6"/>
    <w:rsid w:val="006020A1"/>
    <w:rsid w:val="00602AFD"/>
    <w:rsid w:val="00604DC2"/>
    <w:rsid w:val="00605127"/>
    <w:rsid w:val="0060544B"/>
    <w:rsid w:val="006062BF"/>
    <w:rsid w:val="00606832"/>
    <w:rsid w:val="00606FBD"/>
    <w:rsid w:val="00607B5D"/>
    <w:rsid w:val="0061001C"/>
    <w:rsid w:val="00613362"/>
    <w:rsid w:val="00613BDB"/>
    <w:rsid w:val="00613CEB"/>
    <w:rsid w:val="00614AE7"/>
    <w:rsid w:val="00616C19"/>
    <w:rsid w:val="00621C69"/>
    <w:rsid w:val="00625902"/>
    <w:rsid w:val="00625DF9"/>
    <w:rsid w:val="0063035B"/>
    <w:rsid w:val="00630516"/>
    <w:rsid w:val="006313B8"/>
    <w:rsid w:val="00634A98"/>
    <w:rsid w:val="00635D7D"/>
    <w:rsid w:val="00637431"/>
    <w:rsid w:val="006415B3"/>
    <w:rsid w:val="0064294A"/>
    <w:rsid w:val="00642AF3"/>
    <w:rsid w:val="00644E3F"/>
    <w:rsid w:val="00645E1C"/>
    <w:rsid w:val="00646611"/>
    <w:rsid w:val="00647A3D"/>
    <w:rsid w:val="00652398"/>
    <w:rsid w:val="0065350C"/>
    <w:rsid w:val="006535DE"/>
    <w:rsid w:val="0065541A"/>
    <w:rsid w:val="00657A99"/>
    <w:rsid w:val="006601AD"/>
    <w:rsid w:val="006643FF"/>
    <w:rsid w:val="00664D4E"/>
    <w:rsid w:val="006657EE"/>
    <w:rsid w:val="0066743D"/>
    <w:rsid w:val="006675B2"/>
    <w:rsid w:val="00671359"/>
    <w:rsid w:val="006740E3"/>
    <w:rsid w:val="0067723F"/>
    <w:rsid w:val="00680704"/>
    <w:rsid w:val="006844F9"/>
    <w:rsid w:val="0068632E"/>
    <w:rsid w:val="00690FD5"/>
    <w:rsid w:val="00691472"/>
    <w:rsid w:val="00693015"/>
    <w:rsid w:val="00696BE7"/>
    <w:rsid w:val="006A0688"/>
    <w:rsid w:val="006A147C"/>
    <w:rsid w:val="006A313E"/>
    <w:rsid w:val="006A35FA"/>
    <w:rsid w:val="006A3A7E"/>
    <w:rsid w:val="006A4373"/>
    <w:rsid w:val="006A46C3"/>
    <w:rsid w:val="006A5FF1"/>
    <w:rsid w:val="006A721C"/>
    <w:rsid w:val="006A7317"/>
    <w:rsid w:val="006A73A6"/>
    <w:rsid w:val="006B1E9E"/>
    <w:rsid w:val="006B2A94"/>
    <w:rsid w:val="006B2BB0"/>
    <w:rsid w:val="006B3E9F"/>
    <w:rsid w:val="006B3FBF"/>
    <w:rsid w:val="006B4177"/>
    <w:rsid w:val="006B496A"/>
    <w:rsid w:val="006B720A"/>
    <w:rsid w:val="006B7B1B"/>
    <w:rsid w:val="006C0548"/>
    <w:rsid w:val="006C161F"/>
    <w:rsid w:val="006C752F"/>
    <w:rsid w:val="006D0762"/>
    <w:rsid w:val="006D3EF7"/>
    <w:rsid w:val="006D42E5"/>
    <w:rsid w:val="006D577C"/>
    <w:rsid w:val="006E2F56"/>
    <w:rsid w:val="006E5891"/>
    <w:rsid w:val="006E6351"/>
    <w:rsid w:val="006F2814"/>
    <w:rsid w:val="006F3019"/>
    <w:rsid w:val="006F790A"/>
    <w:rsid w:val="007027A0"/>
    <w:rsid w:val="007029E1"/>
    <w:rsid w:val="00704192"/>
    <w:rsid w:val="00706F99"/>
    <w:rsid w:val="00707C1E"/>
    <w:rsid w:val="00710193"/>
    <w:rsid w:val="007114C4"/>
    <w:rsid w:val="00711957"/>
    <w:rsid w:val="00711D19"/>
    <w:rsid w:val="00712559"/>
    <w:rsid w:val="0071511D"/>
    <w:rsid w:val="007158C5"/>
    <w:rsid w:val="00716385"/>
    <w:rsid w:val="00720D26"/>
    <w:rsid w:val="00721320"/>
    <w:rsid w:val="0072324C"/>
    <w:rsid w:val="00723620"/>
    <w:rsid w:val="007239E5"/>
    <w:rsid w:val="00723DBF"/>
    <w:rsid w:val="00724171"/>
    <w:rsid w:val="0072441A"/>
    <w:rsid w:val="00724EE8"/>
    <w:rsid w:val="007256AD"/>
    <w:rsid w:val="007274D8"/>
    <w:rsid w:val="007275EE"/>
    <w:rsid w:val="00732B0B"/>
    <w:rsid w:val="0073310F"/>
    <w:rsid w:val="007346CC"/>
    <w:rsid w:val="00741DD4"/>
    <w:rsid w:val="0074290F"/>
    <w:rsid w:val="00743043"/>
    <w:rsid w:val="007436DC"/>
    <w:rsid w:val="00743964"/>
    <w:rsid w:val="00743A21"/>
    <w:rsid w:val="00744468"/>
    <w:rsid w:val="00751394"/>
    <w:rsid w:val="00751B0C"/>
    <w:rsid w:val="0075390E"/>
    <w:rsid w:val="007541D7"/>
    <w:rsid w:val="007569DB"/>
    <w:rsid w:val="00756EC4"/>
    <w:rsid w:val="007574D7"/>
    <w:rsid w:val="007627F9"/>
    <w:rsid w:val="00762BFD"/>
    <w:rsid w:val="00766788"/>
    <w:rsid w:val="00770077"/>
    <w:rsid w:val="0077110A"/>
    <w:rsid w:val="0077577B"/>
    <w:rsid w:val="00775FB5"/>
    <w:rsid w:val="007806AD"/>
    <w:rsid w:val="00780D78"/>
    <w:rsid w:val="007831F2"/>
    <w:rsid w:val="00783494"/>
    <w:rsid w:val="00784681"/>
    <w:rsid w:val="00785556"/>
    <w:rsid w:val="00786629"/>
    <w:rsid w:val="00796797"/>
    <w:rsid w:val="007A1CA8"/>
    <w:rsid w:val="007A1E71"/>
    <w:rsid w:val="007A4741"/>
    <w:rsid w:val="007A4BF2"/>
    <w:rsid w:val="007A5A46"/>
    <w:rsid w:val="007A68A4"/>
    <w:rsid w:val="007A7F39"/>
    <w:rsid w:val="007B0B6E"/>
    <w:rsid w:val="007B2FB6"/>
    <w:rsid w:val="007B3368"/>
    <w:rsid w:val="007B339A"/>
    <w:rsid w:val="007B5BA1"/>
    <w:rsid w:val="007B5D22"/>
    <w:rsid w:val="007B60B6"/>
    <w:rsid w:val="007B65C8"/>
    <w:rsid w:val="007B69D0"/>
    <w:rsid w:val="007C2458"/>
    <w:rsid w:val="007C385B"/>
    <w:rsid w:val="007C40D8"/>
    <w:rsid w:val="007D074B"/>
    <w:rsid w:val="007F1727"/>
    <w:rsid w:val="007F3030"/>
    <w:rsid w:val="007F3F10"/>
    <w:rsid w:val="007F708B"/>
    <w:rsid w:val="007F7A1F"/>
    <w:rsid w:val="00801BDA"/>
    <w:rsid w:val="00801F41"/>
    <w:rsid w:val="00802B0D"/>
    <w:rsid w:val="008042F5"/>
    <w:rsid w:val="00806649"/>
    <w:rsid w:val="008069DF"/>
    <w:rsid w:val="008107E6"/>
    <w:rsid w:val="00812DEE"/>
    <w:rsid w:val="00813882"/>
    <w:rsid w:val="008165E4"/>
    <w:rsid w:val="00816849"/>
    <w:rsid w:val="00821448"/>
    <w:rsid w:val="00821AC7"/>
    <w:rsid w:val="00822981"/>
    <w:rsid w:val="00823018"/>
    <w:rsid w:val="00823C3C"/>
    <w:rsid w:val="00825FEB"/>
    <w:rsid w:val="0083009E"/>
    <w:rsid w:val="00831085"/>
    <w:rsid w:val="00832675"/>
    <w:rsid w:val="00833486"/>
    <w:rsid w:val="00836844"/>
    <w:rsid w:val="008409EA"/>
    <w:rsid w:val="00840FD7"/>
    <w:rsid w:val="008417ED"/>
    <w:rsid w:val="0084337B"/>
    <w:rsid w:val="00843DA3"/>
    <w:rsid w:val="00844BFD"/>
    <w:rsid w:val="00845F60"/>
    <w:rsid w:val="0084679E"/>
    <w:rsid w:val="00847BE8"/>
    <w:rsid w:val="00850686"/>
    <w:rsid w:val="008516F9"/>
    <w:rsid w:val="008544F6"/>
    <w:rsid w:val="0085521F"/>
    <w:rsid w:val="008568B6"/>
    <w:rsid w:val="00857D55"/>
    <w:rsid w:val="00865178"/>
    <w:rsid w:val="00865642"/>
    <w:rsid w:val="0086672B"/>
    <w:rsid w:val="00866A13"/>
    <w:rsid w:val="008678C6"/>
    <w:rsid w:val="0087143C"/>
    <w:rsid w:val="008757F7"/>
    <w:rsid w:val="00891EB8"/>
    <w:rsid w:val="00895ECC"/>
    <w:rsid w:val="008A2726"/>
    <w:rsid w:val="008A5727"/>
    <w:rsid w:val="008A7262"/>
    <w:rsid w:val="008A7BF9"/>
    <w:rsid w:val="008B0164"/>
    <w:rsid w:val="008B0EC9"/>
    <w:rsid w:val="008B0F9C"/>
    <w:rsid w:val="008B5226"/>
    <w:rsid w:val="008B56ED"/>
    <w:rsid w:val="008B5762"/>
    <w:rsid w:val="008B6F18"/>
    <w:rsid w:val="008C0811"/>
    <w:rsid w:val="008C133E"/>
    <w:rsid w:val="008C1B2F"/>
    <w:rsid w:val="008C3412"/>
    <w:rsid w:val="008C3C69"/>
    <w:rsid w:val="008C3E79"/>
    <w:rsid w:val="008C48C7"/>
    <w:rsid w:val="008D110A"/>
    <w:rsid w:val="008D1DCB"/>
    <w:rsid w:val="008D4529"/>
    <w:rsid w:val="008D535C"/>
    <w:rsid w:val="008E05F7"/>
    <w:rsid w:val="008E08FD"/>
    <w:rsid w:val="008E1601"/>
    <w:rsid w:val="008E20DC"/>
    <w:rsid w:val="008E2183"/>
    <w:rsid w:val="008E2311"/>
    <w:rsid w:val="008E3CE9"/>
    <w:rsid w:val="008E3FA2"/>
    <w:rsid w:val="008E4369"/>
    <w:rsid w:val="008E57C2"/>
    <w:rsid w:val="008E5871"/>
    <w:rsid w:val="008F29C3"/>
    <w:rsid w:val="008F462A"/>
    <w:rsid w:val="008F6F7C"/>
    <w:rsid w:val="008F7355"/>
    <w:rsid w:val="00901B59"/>
    <w:rsid w:val="00902382"/>
    <w:rsid w:val="009125F2"/>
    <w:rsid w:val="00913594"/>
    <w:rsid w:val="00913CB4"/>
    <w:rsid w:val="0091411F"/>
    <w:rsid w:val="00917CC8"/>
    <w:rsid w:val="00923F57"/>
    <w:rsid w:val="00925596"/>
    <w:rsid w:val="0092689D"/>
    <w:rsid w:val="00926FEA"/>
    <w:rsid w:val="0093383D"/>
    <w:rsid w:val="009409B6"/>
    <w:rsid w:val="009443D2"/>
    <w:rsid w:val="009451BA"/>
    <w:rsid w:val="00945FCC"/>
    <w:rsid w:val="009466DC"/>
    <w:rsid w:val="009507FD"/>
    <w:rsid w:val="00950ADD"/>
    <w:rsid w:val="00950B94"/>
    <w:rsid w:val="00954AC6"/>
    <w:rsid w:val="00956EE7"/>
    <w:rsid w:val="0096134D"/>
    <w:rsid w:val="009622C2"/>
    <w:rsid w:val="00965C4B"/>
    <w:rsid w:val="009666F6"/>
    <w:rsid w:val="00971163"/>
    <w:rsid w:val="009721DB"/>
    <w:rsid w:val="00972543"/>
    <w:rsid w:val="0097278C"/>
    <w:rsid w:val="00976208"/>
    <w:rsid w:val="00977195"/>
    <w:rsid w:val="00977B71"/>
    <w:rsid w:val="00982E26"/>
    <w:rsid w:val="0098444B"/>
    <w:rsid w:val="00985897"/>
    <w:rsid w:val="0098714D"/>
    <w:rsid w:val="00987B1F"/>
    <w:rsid w:val="0099052D"/>
    <w:rsid w:val="0099077B"/>
    <w:rsid w:val="00992699"/>
    <w:rsid w:val="00992A7D"/>
    <w:rsid w:val="009942A4"/>
    <w:rsid w:val="0099750C"/>
    <w:rsid w:val="009A0C02"/>
    <w:rsid w:val="009A13D3"/>
    <w:rsid w:val="009A3646"/>
    <w:rsid w:val="009A5467"/>
    <w:rsid w:val="009A5B06"/>
    <w:rsid w:val="009A7B07"/>
    <w:rsid w:val="009B0F85"/>
    <w:rsid w:val="009B29D5"/>
    <w:rsid w:val="009B2E95"/>
    <w:rsid w:val="009B3F65"/>
    <w:rsid w:val="009B54FA"/>
    <w:rsid w:val="009B596B"/>
    <w:rsid w:val="009B661C"/>
    <w:rsid w:val="009B7885"/>
    <w:rsid w:val="009B7E73"/>
    <w:rsid w:val="009C05B3"/>
    <w:rsid w:val="009C1889"/>
    <w:rsid w:val="009C3E2D"/>
    <w:rsid w:val="009C4EF8"/>
    <w:rsid w:val="009C5075"/>
    <w:rsid w:val="009C5CC1"/>
    <w:rsid w:val="009C6865"/>
    <w:rsid w:val="009D62B2"/>
    <w:rsid w:val="009D6F9B"/>
    <w:rsid w:val="009E07A4"/>
    <w:rsid w:val="009E0C69"/>
    <w:rsid w:val="009E1D39"/>
    <w:rsid w:val="009E3409"/>
    <w:rsid w:val="009E7B41"/>
    <w:rsid w:val="009F177A"/>
    <w:rsid w:val="009F4E09"/>
    <w:rsid w:val="009F5D0F"/>
    <w:rsid w:val="009F6F31"/>
    <w:rsid w:val="009F7272"/>
    <w:rsid w:val="00A02909"/>
    <w:rsid w:val="00A04A0E"/>
    <w:rsid w:val="00A05B3F"/>
    <w:rsid w:val="00A07678"/>
    <w:rsid w:val="00A125B1"/>
    <w:rsid w:val="00A15F51"/>
    <w:rsid w:val="00A20D6C"/>
    <w:rsid w:val="00A20F60"/>
    <w:rsid w:val="00A25071"/>
    <w:rsid w:val="00A25D1C"/>
    <w:rsid w:val="00A26AD0"/>
    <w:rsid w:val="00A27B36"/>
    <w:rsid w:val="00A320AB"/>
    <w:rsid w:val="00A329F7"/>
    <w:rsid w:val="00A35506"/>
    <w:rsid w:val="00A3562A"/>
    <w:rsid w:val="00A35CE7"/>
    <w:rsid w:val="00A366D3"/>
    <w:rsid w:val="00A37D9C"/>
    <w:rsid w:val="00A41D7A"/>
    <w:rsid w:val="00A424D4"/>
    <w:rsid w:val="00A4300D"/>
    <w:rsid w:val="00A45852"/>
    <w:rsid w:val="00A45EFB"/>
    <w:rsid w:val="00A464BB"/>
    <w:rsid w:val="00A4680F"/>
    <w:rsid w:val="00A46F75"/>
    <w:rsid w:val="00A509B9"/>
    <w:rsid w:val="00A51EAB"/>
    <w:rsid w:val="00A52FB5"/>
    <w:rsid w:val="00A52FED"/>
    <w:rsid w:val="00A538CF"/>
    <w:rsid w:val="00A53ECB"/>
    <w:rsid w:val="00A55225"/>
    <w:rsid w:val="00A6157D"/>
    <w:rsid w:val="00A62375"/>
    <w:rsid w:val="00A627E7"/>
    <w:rsid w:val="00A648E2"/>
    <w:rsid w:val="00A657DF"/>
    <w:rsid w:val="00A65854"/>
    <w:rsid w:val="00A70337"/>
    <w:rsid w:val="00A71E1F"/>
    <w:rsid w:val="00A72ADF"/>
    <w:rsid w:val="00A731E1"/>
    <w:rsid w:val="00A73CD8"/>
    <w:rsid w:val="00A77C19"/>
    <w:rsid w:val="00A77CA9"/>
    <w:rsid w:val="00A83DFC"/>
    <w:rsid w:val="00A83FCE"/>
    <w:rsid w:val="00A849BA"/>
    <w:rsid w:val="00A84ABD"/>
    <w:rsid w:val="00A85084"/>
    <w:rsid w:val="00A853EB"/>
    <w:rsid w:val="00A85B3F"/>
    <w:rsid w:val="00A86F1E"/>
    <w:rsid w:val="00A87BE7"/>
    <w:rsid w:val="00A907D6"/>
    <w:rsid w:val="00A919E2"/>
    <w:rsid w:val="00A91CC2"/>
    <w:rsid w:val="00A92D09"/>
    <w:rsid w:val="00A93FE4"/>
    <w:rsid w:val="00A96F29"/>
    <w:rsid w:val="00A970F7"/>
    <w:rsid w:val="00AA2B67"/>
    <w:rsid w:val="00AA3142"/>
    <w:rsid w:val="00AA3E67"/>
    <w:rsid w:val="00AA4BEB"/>
    <w:rsid w:val="00AA7AE7"/>
    <w:rsid w:val="00AA7C0A"/>
    <w:rsid w:val="00AB1823"/>
    <w:rsid w:val="00AB1FF7"/>
    <w:rsid w:val="00AB3A30"/>
    <w:rsid w:val="00AB43A9"/>
    <w:rsid w:val="00AB7F07"/>
    <w:rsid w:val="00AC358E"/>
    <w:rsid w:val="00AC4438"/>
    <w:rsid w:val="00AC53A2"/>
    <w:rsid w:val="00AC772B"/>
    <w:rsid w:val="00AD0C71"/>
    <w:rsid w:val="00AD1F2E"/>
    <w:rsid w:val="00AD4013"/>
    <w:rsid w:val="00AD5352"/>
    <w:rsid w:val="00AD6B1A"/>
    <w:rsid w:val="00AE2266"/>
    <w:rsid w:val="00AE28C2"/>
    <w:rsid w:val="00AE4887"/>
    <w:rsid w:val="00AE48FD"/>
    <w:rsid w:val="00AE59EC"/>
    <w:rsid w:val="00AF0DA8"/>
    <w:rsid w:val="00AF1661"/>
    <w:rsid w:val="00AF3229"/>
    <w:rsid w:val="00AF59CA"/>
    <w:rsid w:val="00AF7403"/>
    <w:rsid w:val="00B00FAC"/>
    <w:rsid w:val="00B03E7B"/>
    <w:rsid w:val="00B04493"/>
    <w:rsid w:val="00B06944"/>
    <w:rsid w:val="00B06E72"/>
    <w:rsid w:val="00B10132"/>
    <w:rsid w:val="00B126EF"/>
    <w:rsid w:val="00B153DB"/>
    <w:rsid w:val="00B21F7F"/>
    <w:rsid w:val="00B251C2"/>
    <w:rsid w:val="00B26464"/>
    <w:rsid w:val="00B266C5"/>
    <w:rsid w:val="00B27D2F"/>
    <w:rsid w:val="00B31170"/>
    <w:rsid w:val="00B321DE"/>
    <w:rsid w:val="00B339AD"/>
    <w:rsid w:val="00B34451"/>
    <w:rsid w:val="00B35768"/>
    <w:rsid w:val="00B35F98"/>
    <w:rsid w:val="00B360FC"/>
    <w:rsid w:val="00B3728F"/>
    <w:rsid w:val="00B444A9"/>
    <w:rsid w:val="00B50662"/>
    <w:rsid w:val="00B50BA9"/>
    <w:rsid w:val="00B50CDE"/>
    <w:rsid w:val="00B52DB2"/>
    <w:rsid w:val="00B551D6"/>
    <w:rsid w:val="00B55D29"/>
    <w:rsid w:val="00B57C32"/>
    <w:rsid w:val="00B60B84"/>
    <w:rsid w:val="00B61CA4"/>
    <w:rsid w:val="00B625C0"/>
    <w:rsid w:val="00B629CD"/>
    <w:rsid w:val="00B62E45"/>
    <w:rsid w:val="00B635F7"/>
    <w:rsid w:val="00B64EF1"/>
    <w:rsid w:val="00B66093"/>
    <w:rsid w:val="00B67108"/>
    <w:rsid w:val="00B67D30"/>
    <w:rsid w:val="00B722F2"/>
    <w:rsid w:val="00B72611"/>
    <w:rsid w:val="00B75B02"/>
    <w:rsid w:val="00B80893"/>
    <w:rsid w:val="00B80CC4"/>
    <w:rsid w:val="00B81393"/>
    <w:rsid w:val="00B84EAF"/>
    <w:rsid w:val="00B85741"/>
    <w:rsid w:val="00B86683"/>
    <w:rsid w:val="00B87257"/>
    <w:rsid w:val="00B9026B"/>
    <w:rsid w:val="00B925A6"/>
    <w:rsid w:val="00B92B62"/>
    <w:rsid w:val="00B92F85"/>
    <w:rsid w:val="00B93EE9"/>
    <w:rsid w:val="00B9709E"/>
    <w:rsid w:val="00BA0A0D"/>
    <w:rsid w:val="00BA547E"/>
    <w:rsid w:val="00BA6AC6"/>
    <w:rsid w:val="00BA74A7"/>
    <w:rsid w:val="00BB1B30"/>
    <w:rsid w:val="00BB1C93"/>
    <w:rsid w:val="00BB2323"/>
    <w:rsid w:val="00BB23B5"/>
    <w:rsid w:val="00BB42CC"/>
    <w:rsid w:val="00BB5944"/>
    <w:rsid w:val="00BB75A4"/>
    <w:rsid w:val="00BC06AF"/>
    <w:rsid w:val="00BC22D0"/>
    <w:rsid w:val="00BC568C"/>
    <w:rsid w:val="00BC65B1"/>
    <w:rsid w:val="00BC69BA"/>
    <w:rsid w:val="00BC728E"/>
    <w:rsid w:val="00BD3C62"/>
    <w:rsid w:val="00BD48FC"/>
    <w:rsid w:val="00BD49BB"/>
    <w:rsid w:val="00BE0ABC"/>
    <w:rsid w:val="00BE7BB4"/>
    <w:rsid w:val="00BF14C6"/>
    <w:rsid w:val="00BF5D2B"/>
    <w:rsid w:val="00BF5EF8"/>
    <w:rsid w:val="00BF7434"/>
    <w:rsid w:val="00C0239F"/>
    <w:rsid w:val="00C055D4"/>
    <w:rsid w:val="00C05BB0"/>
    <w:rsid w:val="00C06B9A"/>
    <w:rsid w:val="00C10D25"/>
    <w:rsid w:val="00C10E7E"/>
    <w:rsid w:val="00C153FD"/>
    <w:rsid w:val="00C165B8"/>
    <w:rsid w:val="00C24AF1"/>
    <w:rsid w:val="00C24F64"/>
    <w:rsid w:val="00C31703"/>
    <w:rsid w:val="00C327F0"/>
    <w:rsid w:val="00C33849"/>
    <w:rsid w:val="00C35A4A"/>
    <w:rsid w:val="00C35D52"/>
    <w:rsid w:val="00C374BA"/>
    <w:rsid w:val="00C4027D"/>
    <w:rsid w:val="00C40802"/>
    <w:rsid w:val="00C471CF"/>
    <w:rsid w:val="00C50F5E"/>
    <w:rsid w:val="00C5289C"/>
    <w:rsid w:val="00C56993"/>
    <w:rsid w:val="00C645E7"/>
    <w:rsid w:val="00C70023"/>
    <w:rsid w:val="00C704A5"/>
    <w:rsid w:val="00C714C3"/>
    <w:rsid w:val="00C71CA2"/>
    <w:rsid w:val="00C777F6"/>
    <w:rsid w:val="00C817A3"/>
    <w:rsid w:val="00C8379E"/>
    <w:rsid w:val="00C849D4"/>
    <w:rsid w:val="00C85D02"/>
    <w:rsid w:val="00C87B38"/>
    <w:rsid w:val="00C9011B"/>
    <w:rsid w:val="00C907D1"/>
    <w:rsid w:val="00C912DD"/>
    <w:rsid w:val="00C91DCA"/>
    <w:rsid w:val="00C92E9B"/>
    <w:rsid w:val="00C931F5"/>
    <w:rsid w:val="00C96C1F"/>
    <w:rsid w:val="00C97A2F"/>
    <w:rsid w:val="00CA1515"/>
    <w:rsid w:val="00CA1547"/>
    <w:rsid w:val="00CA2E86"/>
    <w:rsid w:val="00CA7262"/>
    <w:rsid w:val="00CA7D01"/>
    <w:rsid w:val="00CB1D85"/>
    <w:rsid w:val="00CB2069"/>
    <w:rsid w:val="00CB3231"/>
    <w:rsid w:val="00CB3541"/>
    <w:rsid w:val="00CB3EBF"/>
    <w:rsid w:val="00CB42CD"/>
    <w:rsid w:val="00CB4416"/>
    <w:rsid w:val="00CC2E9C"/>
    <w:rsid w:val="00CC5982"/>
    <w:rsid w:val="00CC5AC4"/>
    <w:rsid w:val="00CD1BE3"/>
    <w:rsid w:val="00CD27AB"/>
    <w:rsid w:val="00CD751E"/>
    <w:rsid w:val="00CD7C7C"/>
    <w:rsid w:val="00CE4393"/>
    <w:rsid w:val="00CE46CA"/>
    <w:rsid w:val="00CE7B12"/>
    <w:rsid w:val="00CF0153"/>
    <w:rsid w:val="00CF1F72"/>
    <w:rsid w:val="00CF2CE3"/>
    <w:rsid w:val="00CF3EE4"/>
    <w:rsid w:val="00CF41F9"/>
    <w:rsid w:val="00CF450B"/>
    <w:rsid w:val="00CF564D"/>
    <w:rsid w:val="00D00BA9"/>
    <w:rsid w:val="00D01020"/>
    <w:rsid w:val="00D02154"/>
    <w:rsid w:val="00D03175"/>
    <w:rsid w:val="00D031A5"/>
    <w:rsid w:val="00D03E21"/>
    <w:rsid w:val="00D10F6F"/>
    <w:rsid w:val="00D11421"/>
    <w:rsid w:val="00D14063"/>
    <w:rsid w:val="00D155FC"/>
    <w:rsid w:val="00D16626"/>
    <w:rsid w:val="00D17D8B"/>
    <w:rsid w:val="00D217A9"/>
    <w:rsid w:val="00D22016"/>
    <w:rsid w:val="00D24208"/>
    <w:rsid w:val="00D2489A"/>
    <w:rsid w:val="00D24925"/>
    <w:rsid w:val="00D249B5"/>
    <w:rsid w:val="00D272C5"/>
    <w:rsid w:val="00D27E54"/>
    <w:rsid w:val="00D30BD1"/>
    <w:rsid w:val="00D3238F"/>
    <w:rsid w:val="00D344FA"/>
    <w:rsid w:val="00D36D57"/>
    <w:rsid w:val="00D41701"/>
    <w:rsid w:val="00D426ED"/>
    <w:rsid w:val="00D42A03"/>
    <w:rsid w:val="00D436B1"/>
    <w:rsid w:val="00D43776"/>
    <w:rsid w:val="00D4495E"/>
    <w:rsid w:val="00D454AE"/>
    <w:rsid w:val="00D4748A"/>
    <w:rsid w:val="00D47DD9"/>
    <w:rsid w:val="00D5076B"/>
    <w:rsid w:val="00D50FF1"/>
    <w:rsid w:val="00D5526C"/>
    <w:rsid w:val="00D61BBD"/>
    <w:rsid w:val="00D64313"/>
    <w:rsid w:val="00D64C1A"/>
    <w:rsid w:val="00D66896"/>
    <w:rsid w:val="00D72A78"/>
    <w:rsid w:val="00D733B0"/>
    <w:rsid w:val="00D73584"/>
    <w:rsid w:val="00D7406B"/>
    <w:rsid w:val="00D75C67"/>
    <w:rsid w:val="00D82631"/>
    <w:rsid w:val="00D8263A"/>
    <w:rsid w:val="00D86C83"/>
    <w:rsid w:val="00D871BE"/>
    <w:rsid w:val="00D91078"/>
    <w:rsid w:val="00D9114F"/>
    <w:rsid w:val="00D92D43"/>
    <w:rsid w:val="00D94826"/>
    <w:rsid w:val="00D949C9"/>
    <w:rsid w:val="00D950F4"/>
    <w:rsid w:val="00DA03BB"/>
    <w:rsid w:val="00DA07BA"/>
    <w:rsid w:val="00DA09A2"/>
    <w:rsid w:val="00DA300C"/>
    <w:rsid w:val="00DB1CEB"/>
    <w:rsid w:val="00DB28F0"/>
    <w:rsid w:val="00DC1744"/>
    <w:rsid w:val="00DC1E10"/>
    <w:rsid w:val="00DC5578"/>
    <w:rsid w:val="00DD0BC7"/>
    <w:rsid w:val="00DD4679"/>
    <w:rsid w:val="00DD6098"/>
    <w:rsid w:val="00DD72BF"/>
    <w:rsid w:val="00DD7639"/>
    <w:rsid w:val="00DE0557"/>
    <w:rsid w:val="00DE1A00"/>
    <w:rsid w:val="00DE5986"/>
    <w:rsid w:val="00DE628A"/>
    <w:rsid w:val="00DE6784"/>
    <w:rsid w:val="00DE71ED"/>
    <w:rsid w:val="00DE77DB"/>
    <w:rsid w:val="00DE7814"/>
    <w:rsid w:val="00DE7E5D"/>
    <w:rsid w:val="00DF009D"/>
    <w:rsid w:val="00E039B1"/>
    <w:rsid w:val="00E0480D"/>
    <w:rsid w:val="00E07D6F"/>
    <w:rsid w:val="00E13DA7"/>
    <w:rsid w:val="00E20016"/>
    <w:rsid w:val="00E21EBB"/>
    <w:rsid w:val="00E25E89"/>
    <w:rsid w:val="00E27900"/>
    <w:rsid w:val="00E279AA"/>
    <w:rsid w:val="00E320B0"/>
    <w:rsid w:val="00E41525"/>
    <w:rsid w:val="00E426BE"/>
    <w:rsid w:val="00E44CA0"/>
    <w:rsid w:val="00E44D2B"/>
    <w:rsid w:val="00E45122"/>
    <w:rsid w:val="00E47948"/>
    <w:rsid w:val="00E51DC5"/>
    <w:rsid w:val="00E523EC"/>
    <w:rsid w:val="00E52E49"/>
    <w:rsid w:val="00E563D6"/>
    <w:rsid w:val="00E56BB3"/>
    <w:rsid w:val="00E56E21"/>
    <w:rsid w:val="00E57E01"/>
    <w:rsid w:val="00E61A7A"/>
    <w:rsid w:val="00E6323F"/>
    <w:rsid w:val="00E640C5"/>
    <w:rsid w:val="00E65A4C"/>
    <w:rsid w:val="00E67E63"/>
    <w:rsid w:val="00E726CD"/>
    <w:rsid w:val="00E72AB1"/>
    <w:rsid w:val="00E82B43"/>
    <w:rsid w:val="00E83B20"/>
    <w:rsid w:val="00E849B1"/>
    <w:rsid w:val="00E86F32"/>
    <w:rsid w:val="00E90F55"/>
    <w:rsid w:val="00E94C50"/>
    <w:rsid w:val="00EA215D"/>
    <w:rsid w:val="00EA291E"/>
    <w:rsid w:val="00EA32CD"/>
    <w:rsid w:val="00EA3305"/>
    <w:rsid w:val="00EA38A1"/>
    <w:rsid w:val="00EA4796"/>
    <w:rsid w:val="00EA4EF6"/>
    <w:rsid w:val="00EA702C"/>
    <w:rsid w:val="00EA7A3D"/>
    <w:rsid w:val="00EB1554"/>
    <w:rsid w:val="00EB1CA6"/>
    <w:rsid w:val="00EB61E9"/>
    <w:rsid w:val="00EB6794"/>
    <w:rsid w:val="00EB7988"/>
    <w:rsid w:val="00EB7A78"/>
    <w:rsid w:val="00EC0033"/>
    <w:rsid w:val="00EC17D0"/>
    <w:rsid w:val="00EC2DBA"/>
    <w:rsid w:val="00EC377C"/>
    <w:rsid w:val="00EC556D"/>
    <w:rsid w:val="00EC6E26"/>
    <w:rsid w:val="00ED1D20"/>
    <w:rsid w:val="00ED3B5A"/>
    <w:rsid w:val="00ED3E3B"/>
    <w:rsid w:val="00ED4873"/>
    <w:rsid w:val="00ED4A95"/>
    <w:rsid w:val="00ED50E0"/>
    <w:rsid w:val="00ED704C"/>
    <w:rsid w:val="00ED7C7E"/>
    <w:rsid w:val="00EE2EA4"/>
    <w:rsid w:val="00EE3176"/>
    <w:rsid w:val="00EE4A19"/>
    <w:rsid w:val="00EE4ED9"/>
    <w:rsid w:val="00EE7A7F"/>
    <w:rsid w:val="00EF0C7F"/>
    <w:rsid w:val="00EF15DC"/>
    <w:rsid w:val="00EF22BF"/>
    <w:rsid w:val="00EF245B"/>
    <w:rsid w:val="00EF2785"/>
    <w:rsid w:val="00EF2BB2"/>
    <w:rsid w:val="00EF4823"/>
    <w:rsid w:val="00EF568F"/>
    <w:rsid w:val="00EF630A"/>
    <w:rsid w:val="00F008CE"/>
    <w:rsid w:val="00F00E7B"/>
    <w:rsid w:val="00F00F50"/>
    <w:rsid w:val="00F03723"/>
    <w:rsid w:val="00F03CE1"/>
    <w:rsid w:val="00F059B4"/>
    <w:rsid w:val="00F067CC"/>
    <w:rsid w:val="00F0748F"/>
    <w:rsid w:val="00F1055F"/>
    <w:rsid w:val="00F10F68"/>
    <w:rsid w:val="00F12989"/>
    <w:rsid w:val="00F13C5D"/>
    <w:rsid w:val="00F1562C"/>
    <w:rsid w:val="00F179BD"/>
    <w:rsid w:val="00F205FB"/>
    <w:rsid w:val="00F21B40"/>
    <w:rsid w:val="00F22F40"/>
    <w:rsid w:val="00F24CED"/>
    <w:rsid w:val="00F26B66"/>
    <w:rsid w:val="00F26F86"/>
    <w:rsid w:val="00F3056C"/>
    <w:rsid w:val="00F31C4E"/>
    <w:rsid w:val="00F34F83"/>
    <w:rsid w:val="00F356A5"/>
    <w:rsid w:val="00F46C2B"/>
    <w:rsid w:val="00F4731A"/>
    <w:rsid w:val="00F53C7C"/>
    <w:rsid w:val="00F53E29"/>
    <w:rsid w:val="00F61B4D"/>
    <w:rsid w:val="00F61D83"/>
    <w:rsid w:val="00F63AC6"/>
    <w:rsid w:val="00F64F37"/>
    <w:rsid w:val="00F6604C"/>
    <w:rsid w:val="00F66457"/>
    <w:rsid w:val="00F66B26"/>
    <w:rsid w:val="00F66EE0"/>
    <w:rsid w:val="00F70E85"/>
    <w:rsid w:val="00F72BFE"/>
    <w:rsid w:val="00F76180"/>
    <w:rsid w:val="00F80F38"/>
    <w:rsid w:val="00F81B89"/>
    <w:rsid w:val="00F82C6B"/>
    <w:rsid w:val="00F83808"/>
    <w:rsid w:val="00F8467F"/>
    <w:rsid w:val="00F85CF8"/>
    <w:rsid w:val="00F862C4"/>
    <w:rsid w:val="00F9278E"/>
    <w:rsid w:val="00F93FB4"/>
    <w:rsid w:val="00F95AD0"/>
    <w:rsid w:val="00F96940"/>
    <w:rsid w:val="00FA2FE4"/>
    <w:rsid w:val="00FB216B"/>
    <w:rsid w:val="00FB36AA"/>
    <w:rsid w:val="00FB3B13"/>
    <w:rsid w:val="00FB5B3A"/>
    <w:rsid w:val="00FB609A"/>
    <w:rsid w:val="00FB675A"/>
    <w:rsid w:val="00FB7590"/>
    <w:rsid w:val="00FB75C2"/>
    <w:rsid w:val="00FC0BF7"/>
    <w:rsid w:val="00FC6586"/>
    <w:rsid w:val="00FC70C3"/>
    <w:rsid w:val="00FC7DF6"/>
    <w:rsid w:val="00FC7E2E"/>
    <w:rsid w:val="00FD178B"/>
    <w:rsid w:val="00FD18F3"/>
    <w:rsid w:val="00FD2579"/>
    <w:rsid w:val="00FD4973"/>
    <w:rsid w:val="00FD6084"/>
    <w:rsid w:val="00FD69B8"/>
    <w:rsid w:val="00FE0A20"/>
    <w:rsid w:val="00FE0A95"/>
    <w:rsid w:val="00FE4C70"/>
    <w:rsid w:val="00FF177C"/>
    <w:rsid w:val="00FF2026"/>
    <w:rsid w:val="00FF2A2D"/>
    <w:rsid w:val="00FF456E"/>
    <w:rsid w:val="00FF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338D"/>
  <w15:docId w15:val="{0C857F91-0687-40E7-BC4B-21D97986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6EF"/>
    <w:rPr>
      <w:rFonts w:ascii="Arial" w:eastAsia="Times New Roman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E16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5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43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5B8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4E16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link w:val="Header"/>
    <w:uiPriority w:val="99"/>
    <w:rsid w:val="002D4E16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2D4E16"/>
  </w:style>
  <w:style w:type="paragraph" w:customStyle="1" w:styleId="headingstyle">
    <w:name w:val="heading style"/>
    <w:basedOn w:val="Heading1"/>
    <w:next w:val="Heading1"/>
    <w:rsid w:val="002D4E16"/>
    <w:pPr>
      <w:keepLines w:val="0"/>
      <w:shd w:val="clear" w:color="auto" w:fill="C0C0C0"/>
      <w:spacing w:before="240" w:after="120"/>
      <w:ind w:left="-360" w:right="-360" w:firstLine="360"/>
    </w:pPr>
    <w:rPr>
      <w:rFonts w:ascii="Arial" w:hAnsi="Arial" w:cs="Arial"/>
      <w:color w:val="000080"/>
      <w:kern w:val="32"/>
      <w:sz w:val="22"/>
      <w:szCs w:val="20"/>
    </w:rPr>
  </w:style>
  <w:style w:type="paragraph" w:customStyle="1" w:styleId="MainName">
    <w:name w:val="Main Name"/>
    <w:basedOn w:val="Normal"/>
    <w:rsid w:val="002D4E16"/>
    <w:pPr>
      <w:spacing w:before="120" w:after="360"/>
      <w:jc w:val="center"/>
    </w:pPr>
    <w:rPr>
      <w:rFonts w:cs="Arial"/>
      <w:b/>
      <w:sz w:val="28"/>
      <w:szCs w:val="22"/>
    </w:rPr>
  </w:style>
  <w:style w:type="table" w:styleId="TableClassic2">
    <w:name w:val="Table Classic 2"/>
    <w:basedOn w:val="TableNormal"/>
    <w:rsid w:val="002D4E16"/>
    <w:rPr>
      <w:rFonts w:ascii="Times New Roman" w:eastAsia="Times New Roman" w:hAnsi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qFormat/>
    <w:rsid w:val="002D4E16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2D4E16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6743D"/>
    <w:rPr>
      <w:rFonts w:ascii="Cambria" w:eastAsia="Times New Roman" w:hAnsi="Cambria" w:cs="Times New Roman"/>
      <w:b/>
      <w:bCs/>
      <w:sz w:val="26"/>
      <w:szCs w:val="26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,ListPa"/>
    <w:basedOn w:val="Normal"/>
    <w:link w:val="ListParagraphChar"/>
    <w:uiPriority w:val="34"/>
    <w:qFormat/>
    <w:rsid w:val="00891EB8"/>
    <w:pPr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text1">
    <w:name w:val="text1"/>
    <w:uiPriority w:val="99"/>
    <w:rsid w:val="00891EB8"/>
    <w:rPr>
      <w:rFonts w:ascii="Arial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891EB8"/>
    <w:pPr>
      <w:ind w:left="720" w:hanging="720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link w:val="BodyTextIndent"/>
    <w:uiPriority w:val="99"/>
    <w:semiHidden/>
    <w:rsid w:val="00891EB8"/>
    <w:rPr>
      <w:rFonts w:ascii="Times New Roman" w:eastAsia="Times New Roman" w:hAnsi="Times New Roman"/>
      <w:sz w:val="24"/>
      <w:szCs w:val="24"/>
    </w:rPr>
  </w:style>
  <w:style w:type="paragraph" w:customStyle="1" w:styleId="NormalArial">
    <w:name w:val="Normal+Arial"/>
    <w:basedOn w:val="Normal"/>
    <w:rsid w:val="004D101F"/>
    <w:pPr>
      <w:widowControl w:val="0"/>
      <w:numPr>
        <w:numId w:val="1"/>
      </w:numPr>
      <w:autoSpaceDE w:val="0"/>
      <w:autoSpaceDN w:val="0"/>
      <w:adjustRightInd w:val="0"/>
      <w:jc w:val="both"/>
    </w:pPr>
    <w:rPr>
      <w:rFonts w:cs="Arial"/>
    </w:rPr>
  </w:style>
  <w:style w:type="paragraph" w:customStyle="1" w:styleId="NormalArial0">
    <w:name w:val="Normal + Arial"/>
    <w:aliases w:val="10 pt,Justified,After:  6 pt + Bold"/>
    <w:basedOn w:val="NormalArial"/>
    <w:rsid w:val="004D101F"/>
  </w:style>
  <w:style w:type="paragraph" w:styleId="BodyText">
    <w:name w:val="Body Text"/>
    <w:basedOn w:val="Normal"/>
    <w:link w:val="BodyTextChar"/>
    <w:uiPriority w:val="99"/>
    <w:semiHidden/>
    <w:unhideWhenUsed/>
    <w:rsid w:val="004D101F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4D101F"/>
    <w:rPr>
      <w:rFonts w:ascii="Arial" w:eastAsia="Times New Roman" w:hAnsi="Arial"/>
    </w:rPr>
  </w:style>
  <w:style w:type="character" w:customStyle="1" w:styleId="StyleTimesNewRoman11pt">
    <w:name w:val="Style Times New Roman 11 pt"/>
    <w:rsid w:val="004D101F"/>
    <w:rPr>
      <w:rFonts w:ascii="Garamond" w:hAnsi="Garamond"/>
      <w:sz w:val="22"/>
    </w:rPr>
  </w:style>
  <w:style w:type="paragraph" w:customStyle="1" w:styleId="resume">
    <w:name w:val="resume"/>
    <w:basedOn w:val="Normal"/>
    <w:rsid w:val="00083E27"/>
    <w:pPr>
      <w:ind w:left="2160" w:hanging="2160"/>
    </w:pPr>
    <w:rPr>
      <w:rFonts w:ascii="Book Antiqua" w:hAnsi="Book Antiqua"/>
      <w:sz w:val="24"/>
    </w:rPr>
  </w:style>
  <w:style w:type="character" w:customStyle="1" w:styleId="fn">
    <w:name w:val="fn"/>
    <w:basedOn w:val="DefaultParagraphFont"/>
    <w:rsid w:val="00083E27"/>
  </w:style>
  <w:style w:type="character" w:customStyle="1" w:styleId="apple-style-span">
    <w:name w:val="apple-style-span"/>
    <w:rsid w:val="00083E27"/>
  </w:style>
  <w:style w:type="character" w:customStyle="1" w:styleId="apple-converted-space">
    <w:name w:val="apple-converted-space"/>
    <w:basedOn w:val="DefaultParagraphFont"/>
    <w:qFormat/>
    <w:rsid w:val="00083E27"/>
  </w:style>
  <w:style w:type="character" w:styleId="Emphasis">
    <w:name w:val="Emphasis"/>
    <w:qFormat/>
    <w:rsid w:val="00083E27"/>
    <w:rPr>
      <w:i/>
      <w:iCs/>
    </w:rPr>
  </w:style>
  <w:style w:type="character" w:customStyle="1" w:styleId="Heading2Char">
    <w:name w:val="Heading 2 Char"/>
    <w:link w:val="Heading2"/>
    <w:uiPriority w:val="9"/>
    <w:rsid w:val="002F750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8C133E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link w:val="BodyText2"/>
    <w:uiPriority w:val="99"/>
    <w:rsid w:val="008C133E"/>
    <w:rPr>
      <w:sz w:val="22"/>
      <w:szCs w:val="22"/>
    </w:rPr>
  </w:style>
  <w:style w:type="paragraph" w:customStyle="1" w:styleId="Style-1">
    <w:name w:val="Style-1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ListStyle">
    <w:name w:val="ListStyle"/>
    <w:rsid w:val="008C133E"/>
    <w:rPr>
      <w:rFonts w:ascii="Times New Roman" w:eastAsia="Times New Roman" w:hAnsi="Times New Roman"/>
      <w:lang w:val="en-US" w:eastAsia="en-US"/>
    </w:rPr>
  </w:style>
  <w:style w:type="paragraph" w:customStyle="1" w:styleId="Style-7">
    <w:name w:val="Style-7"/>
    <w:rsid w:val="008C133E"/>
    <w:rPr>
      <w:rFonts w:ascii="Times New Roman" w:eastAsia="Times New Roman" w:hAnsi="Times New Roman"/>
      <w:lang w:val="en-US" w:eastAsia="en-US"/>
    </w:rPr>
  </w:style>
  <w:style w:type="paragraph" w:styleId="NoSpacing">
    <w:name w:val="No Spacing"/>
    <w:link w:val="NoSpacingChar"/>
    <w:uiPriority w:val="1"/>
    <w:qFormat/>
    <w:rsid w:val="00972543"/>
    <w:rPr>
      <w:sz w:val="22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C165B8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InfoBlue">
    <w:name w:val="InfoBlue"/>
    <w:basedOn w:val="Normal"/>
    <w:next w:val="BodyText"/>
    <w:autoRedefine/>
    <w:uiPriority w:val="99"/>
    <w:rsid w:val="00C165B8"/>
    <w:pPr>
      <w:widowControl w:val="0"/>
      <w:numPr>
        <w:numId w:val="2"/>
      </w:numPr>
      <w:spacing w:line="240" w:lineRule="atLeast"/>
      <w:ind w:right="-43"/>
      <w:jc w:val="both"/>
    </w:pPr>
    <w:rPr>
      <w:rFonts w:ascii="Times New Roman" w:hAnsi="Times New Roman"/>
      <w:sz w:val="22"/>
      <w:szCs w:val="22"/>
    </w:rPr>
  </w:style>
  <w:style w:type="paragraph" w:customStyle="1" w:styleId="Normal1">
    <w:name w:val="Normal1"/>
    <w:uiPriority w:val="99"/>
    <w:qFormat/>
    <w:rsid w:val="0067723F"/>
    <w:rPr>
      <w:rFonts w:ascii="MS Sans Serif" w:eastAsia="Times New Roman" w:hAnsi="MS Sans Serif"/>
      <w:lang w:val="en-US" w:eastAsia="en-US"/>
    </w:rPr>
  </w:style>
  <w:style w:type="character" w:styleId="Hyperlink">
    <w:name w:val="Hyperlink"/>
    <w:uiPriority w:val="99"/>
    <w:unhideWhenUsed/>
    <w:rsid w:val="00BF7434"/>
    <w:rPr>
      <w:color w:val="0563C1"/>
      <w:u w:val="singl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B93EE9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751B0C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qFormat/>
    <w:locked/>
    <w:rsid w:val="002A0D19"/>
    <w:rPr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A0D1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A0D19"/>
    <w:rPr>
      <w:rFonts w:ascii="Arial" w:eastAsia="Times New Roman" w:hAnsi="Arial"/>
      <w:lang w:val="en-US" w:eastAsia="en-US"/>
    </w:rPr>
  </w:style>
  <w:style w:type="character" w:customStyle="1" w:styleId="NameInitials">
    <w:name w:val="Name Initials"/>
    <w:uiPriority w:val="1"/>
    <w:qFormat/>
    <w:rsid w:val="00D733B0"/>
    <w:rPr>
      <w:color w:val="FFFFFF"/>
      <w:sz w:val="96"/>
      <w:bdr w:val="single" w:sz="48" w:space="0" w:color="DFF0D4"/>
      <w:shd w:val="clear" w:color="auto" w:fill="64A73B"/>
    </w:rPr>
  </w:style>
  <w:style w:type="character" w:styleId="Strong">
    <w:name w:val="Strong"/>
    <w:uiPriority w:val="22"/>
    <w:qFormat/>
    <w:rsid w:val="00D733B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3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23B5"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WW8Num5z3">
    <w:name w:val="WW8Num5z3"/>
    <w:rsid w:val="00C31703"/>
    <w:rPr>
      <w:rFonts w:ascii="Symbol" w:hAnsi="Symbol"/>
    </w:rPr>
  </w:style>
  <w:style w:type="paragraph" w:customStyle="1" w:styleId="ListParagraph1">
    <w:name w:val="List Paragraph1"/>
    <w:basedOn w:val="Normal"/>
    <w:uiPriority w:val="34"/>
    <w:qFormat/>
    <w:rsid w:val="007F303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Head1Bullet">
    <w:name w:val="Head1Bullet"/>
    <w:basedOn w:val="Normal"/>
    <w:rsid w:val="00D64313"/>
    <w:pPr>
      <w:numPr>
        <w:numId w:val="3"/>
      </w:numPr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C65B1"/>
    <w:rPr>
      <w:color w:val="605E5C"/>
      <w:shd w:val="clear" w:color="auto" w:fill="E1DFDD"/>
    </w:rPr>
  </w:style>
  <w:style w:type="table" w:customStyle="1" w:styleId="1">
    <w:name w:val="1"/>
    <w:basedOn w:val="TableNormal"/>
    <w:rsid w:val="00C05BB0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Bullet">
    <w:name w:val="List Bullet"/>
    <w:basedOn w:val="Normal"/>
    <w:uiPriority w:val="10"/>
    <w:qFormat/>
    <w:rsid w:val="00C05BB0"/>
    <w:pPr>
      <w:numPr>
        <w:numId w:val="11"/>
      </w:numPr>
      <w:spacing w:after="80"/>
    </w:pPr>
    <w:rPr>
      <w:rFonts w:ascii="Times New Roman" w:hAnsi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1F"/>
    <w:rPr>
      <w:rFonts w:asciiTheme="majorHAnsi" w:eastAsiaTheme="majorEastAsia" w:hAnsiTheme="majorHAnsi" w:cstheme="majorBidi"/>
      <w:i/>
      <w:iCs/>
      <w:color w:val="365F91" w:themeColor="accent1" w:themeShade="B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urithav@gmail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7C6101DAE5A44A8115F74F344783E" ma:contentTypeVersion="0" ma:contentTypeDescription="Create a new document." ma:contentTypeScope="" ma:versionID="b1671aa635578f9800624de444ec8e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77DBB068-BF46-430A-B8FF-80D12B0B2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FABBDB4-5359-4B2D-8C1B-1A5B1519D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EECA5-F661-49E4-8CD2-CCA4CD226B1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D047D70-726F-451F-A7D8-80E49D0601C8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2155</TotalTime>
  <Pages>9</Pages>
  <Words>3618</Words>
  <Characters>20626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</dc:creator>
  <cp:keywords/>
  <dc:description/>
  <cp:lastModifiedBy>Prashanth Reddy Husnabad</cp:lastModifiedBy>
  <cp:revision>51</cp:revision>
  <dcterms:created xsi:type="dcterms:W3CDTF">2025-04-03T20:44:00Z</dcterms:created>
  <dcterms:modified xsi:type="dcterms:W3CDTF">2025-11-17T19:54:00Z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5b4866b70ce7014f313760c6e7498ff097d05aba330fc21f169ef708962b5376</vt:lpwstr>
  </property>
</Properties>
</file>